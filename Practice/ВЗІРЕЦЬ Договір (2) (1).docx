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"/>
        <w:gridCol w:w="6"/>
        <w:gridCol w:w="4648"/>
        <w:gridCol w:w="5272"/>
      </w:tblGrid>
      <w:tr w:rsidR="003136E2" w:rsidRPr="00250E22" w:rsidTr="003136E2">
        <w:trPr>
          <w:trHeight w:val="5385"/>
        </w:trPr>
        <w:tc>
          <w:tcPr>
            <w:tcW w:w="0" w:type="dxa"/>
          </w:tcPr>
          <w:p w:rsidR="00F06232" w:rsidRDefault="00F06232"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gridSpan w:val="3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 w:rsidRPr="00250E22">
              <w:trPr>
                <w:trHeight w:val="5307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rFonts w:ascii="Arial" w:eastAsia="Arial" w:hAnsi="Arial"/>
                      <w:color w:val="000000"/>
                      <w:lang w:val="ru-RU"/>
                    </w:rPr>
                    <w:t xml:space="preserve">                        </w:t>
                  </w: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                      </w:t>
                  </w:r>
                </w:p>
                <w:p w:rsidR="00F06232" w:rsidRPr="00250E22" w:rsidRDefault="000E58AA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ДОГОВІР № </w:t>
                  </w:r>
                  <w:r>
                    <w:rPr>
                      <w:color w:val="000000"/>
                      <w:sz w:val="24"/>
                    </w:rPr>
                    <w:t>K</w:t>
                  </w:r>
                  <w:r w:rsidRPr="00FF7D51">
                    <w:rPr>
                      <w:color w:val="000000"/>
                      <w:sz w:val="24"/>
                      <w:lang w:val="ru-RU"/>
                    </w:rPr>
                    <w:t>-</w:t>
                  </w:r>
                  <w:r w:rsidR="00FF7D51">
                    <w:rPr>
                      <w:color w:val="000000"/>
                      <w:sz w:val="24"/>
                    </w:rPr>
                    <w:t>YYY</w:t>
                  </w:r>
                  <w:r w:rsidRPr="00FF7D51">
                    <w:rPr>
                      <w:color w:val="000000"/>
                      <w:sz w:val="24"/>
                      <w:lang w:val="ru-RU"/>
                    </w:rPr>
                    <w:t>-</w:t>
                  </w:r>
                  <w:r w:rsidR="00FF7D51">
                    <w:rPr>
                      <w:color w:val="000000"/>
                      <w:sz w:val="24"/>
                    </w:rPr>
                    <w:t>YY</w:t>
                  </w:r>
                  <w:r w:rsidRPr="00FF7D51">
                    <w:rPr>
                      <w:color w:val="000000"/>
                      <w:sz w:val="24"/>
                      <w:lang w:val="ru-RU"/>
                    </w:rPr>
                    <w:t>-202</w:t>
                  </w:r>
                  <w:r w:rsidR="00FF7D51" w:rsidRPr="00250E22">
                    <w:rPr>
                      <w:color w:val="000000"/>
                      <w:sz w:val="24"/>
                      <w:lang w:val="ru-RU"/>
                    </w:rPr>
                    <w:t>6</w:t>
                  </w:r>
                </w:p>
                <w:p w:rsidR="00F06232" w:rsidRPr="00FF7D51" w:rsidRDefault="000E58AA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про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проведення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практики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здобувачів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вищої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освіти</w:t>
                  </w:r>
                  <w:proofErr w:type="spellEnd"/>
                </w:p>
                <w:p w:rsidR="00F06232" w:rsidRPr="00FF7D51" w:rsidRDefault="00F06232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</w:p>
                <w:p w:rsidR="00F06232" w:rsidRPr="00FF7D51" w:rsidRDefault="000E58AA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м.Львів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                                                                         </w:t>
                  </w:r>
                  <w:proofErr w:type="gramStart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 .</w:t>
                  </w:r>
                  <w:proofErr w:type="gramEnd"/>
                  <w:r w:rsidR="0075430A">
                    <w:rPr>
                      <w:color w:val="000000"/>
                      <w:sz w:val="24"/>
                      <w:lang w:val="ru-RU"/>
                    </w:rPr>
                    <w:t>__</w:t>
                  </w:r>
                  <w:r w:rsidRPr="00FF7D51">
                    <w:rPr>
                      <w:color w:val="000000"/>
                      <w:sz w:val="24"/>
                      <w:lang w:val="ru-RU"/>
                    </w:rPr>
                    <w:t>.</w:t>
                  </w:r>
                  <w:r w:rsidR="0075430A">
                    <w:rPr>
                      <w:color w:val="000000"/>
                      <w:sz w:val="24"/>
                      <w:lang w:val="ru-RU"/>
                    </w:rPr>
                    <w:t xml:space="preserve">__ </w:t>
                  </w:r>
                  <w:r w:rsidRPr="00FF7D51">
                    <w:rPr>
                      <w:color w:val="000000"/>
                      <w:sz w:val="24"/>
                      <w:lang w:val="ru-RU"/>
                    </w:rPr>
                    <w:t>202</w:t>
                  </w:r>
                  <w:r w:rsidR="0075430A">
                    <w:rPr>
                      <w:color w:val="000000"/>
                      <w:sz w:val="24"/>
                      <w:lang w:val="ru-RU"/>
                    </w:rPr>
                    <w:t>6</w:t>
                  </w:r>
                </w:p>
                <w:p w:rsidR="00FF7D51" w:rsidRPr="00FF7D51" w:rsidRDefault="000E58AA" w:rsidP="00FF7D51">
                  <w:pPr>
                    <w:shd w:val="clear" w:color="auto" w:fill="FFFFFF"/>
                    <w:jc w:val="both"/>
                    <w:rPr>
                      <w:color w:val="000000"/>
                      <w:sz w:val="24"/>
                      <w:szCs w:val="24"/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br/>
                  </w:r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Ми, 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що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нижче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підписалися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, з 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однієї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</w:t>
                  </w:r>
                  <w:proofErr w:type="spellStart"/>
                  <w:proofErr w:type="gram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сторони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,  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Національний</w:t>
                  </w:r>
                  <w:proofErr w:type="spellEnd"/>
                  <w:proofErr w:type="gram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 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університет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«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Львівська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політехніка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» </w:t>
                  </w:r>
                  <w:r w:rsidR="00FF7D51" w:rsidRPr="00FF7D51">
                    <w:rPr>
                      <w:iCs/>
                      <w:color w:val="000000"/>
                      <w:sz w:val="24"/>
                      <w:szCs w:val="24"/>
                      <w:lang w:val="ru-RU"/>
                    </w:rPr>
                    <w:t>(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далі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–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навчальний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заклад), в 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особі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проректора з 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навчальної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роботи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та 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якості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освіти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 Хомишин І.Ю. яка 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діє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на 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підставі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Наказу № 552-1-10 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від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01 </w:t>
                  </w:r>
                  <w:proofErr w:type="spellStart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>вересня</w:t>
                  </w:r>
                  <w:proofErr w:type="spellEnd"/>
                  <w:r w:rsidR="00FF7D51" w:rsidRPr="00FF7D51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 2025р.</w:t>
                  </w:r>
                </w:p>
                <w:p w:rsidR="00F06232" w:rsidRPr="00FF7D51" w:rsidRDefault="00F06232">
                  <w:pPr>
                    <w:spacing w:after="0" w:line="240" w:lineRule="auto"/>
                    <w:rPr>
                      <w:lang w:val="ru-RU"/>
                    </w:rPr>
                  </w:pPr>
                </w:p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і з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іншої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сторони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ФОП </w:t>
                  </w:r>
                  <w:proofErr w:type="spellStart"/>
                  <w:r w:rsidR="00C646A0">
                    <w:rPr>
                      <w:color w:val="000000"/>
                      <w:sz w:val="24"/>
                      <w:lang w:val="ru-RU"/>
                    </w:rPr>
                    <w:t>Іванів</w:t>
                  </w:r>
                  <w:proofErr w:type="spellEnd"/>
                  <w:r w:rsidR="00C646A0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="00C646A0">
                    <w:rPr>
                      <w:color w:val="000000"/>
                      <w:sz w:val="24"/>
                      <w:lang w:val="ru-RU"/>
                    </w:rPr>
                    <w:t>Іван</w:t>
                  </w:r>
                  <w:proofErr w:type="spellEnd"/>
                  <w:r w:rsidR="00C646A0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="00C646A0">
                    <w:rPr>
                      <w:color w:val="000000"/>
                      <w:sz w:val="24"/>
                      <w:lang w:val="ru-RU"/>
                    </w:rPr>
                    <w:t>Іванович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м.Львів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>(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надалі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База практики), в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особі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r w:rsidR="003136E2" w:rsidRPr="00FF7D51">
                    <w:rPr>
                      <w:color w:val="000000"/>
                      <w:sz w:val="24"/>
                      <w:lang w:val="ru-RU"/>
                    </w:rPr>
                    <w:t xml:space="preserve">     </w:t>
                  </w:r>
                  <w:r w:rsidR="003136E2" w:rsidRPr="00FF7D51">
                    <w:rPr>
                      <w:rFonts w:ascii="Cambria" w:hAnsi="Cambria" w:cs="Cambria"/>
                      <w:i/>
                      <w:color w:val="70AD47" w:themeColor="accent6"/>
                      <w:sz w:val="24"/>
                      <w:lang w:val="ru-RU"/>
                    </w:rPr>
                    <w:t>ФОП</w:t>
                  </w:r>
                  <w:r w:rsidR="003136E2" w:rsidRPr="00FF7D51">
                    <w:rPr>
                      <w:rFonts w:ascii="Informal Roman" w:hAnsi="Informal Roman"/>
                      <w:i/>
                      <w:color w:val="70AD47" w:themeColor="accent6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="0075430A">
                    <w:rPr>
                      <w:rFonts w:asciiTheme="minorHAnsi" w:hAnsiTheme="minorHAnsi"/>
                      <w:i/>
                      <w:color w:val="70AD47" w:themeColor="accent6"/>
                      <w:sz w:val="24"/>
                      <w:lang w:val="ru-RU"/>
                    </w:rPr>
                    <w:t>Іванів</w:t>
                  </w:r>
                  <w:r w:rsidR="00250E22">
                    <w:rPr>
                      <w:rFonts w:asciiTheme="minorHAnsi" w:hAnsiTheme="minorHAnsi"/>
                      <w:i/>
                      <w:color w:val="70AD47" w:themeColor="accent6"/>
                      <w:sz w:val="24"/>
                      <w:lang w:val="ru-RU"/>
                    </w:rPr>
                    <w:t>а</w:t>
                  </w:r>
                  <w:proofErr w:type="spellEnd"/>
                  <w:r w:rsidR="0075430A">
                    <w:rPr>
                      <w:rFonts w:asciiTheme="minorHAnsi" w:hAnsiTheme="minorHAnsi"/>
                      <w:i/>
                      <w:color w:val="70AD47" w:themeColor="accent6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="0075430A">
                    <w:rPr>
                      <w:rFonts w:asciiTheme="minorHAnsi" w:hAnsiTheme="minorHAnsi"/>
                      <w:i/>
                      <w:color w:val="70AD47" w:themeColor="accent6"/>
                      <w:sz w:val="24"/>
                      <w:lang w:val="ru-RU"/>
                    </w:rPr>
                    <w:t>Іван</w:t>
                  </w:r>
                  <w:r w:rsidR="00C646A0">
                    <w:rPr>
                      <w:rFonts w:asciiTheme="minorHAnsi" w:hAnsiTheme="minorHAnsi"/>
                      <w:i/>
                      <w:color w:val="70AD47" w:themeColor="accent6"/>
                      <w:sz w:val="24"/>
                      <w:lang w:val="ru-RU"/>
                    </w:rPr>
                    <w:t>а</w:t>
                  </w:r>
                  <w:proofErr w:type="spellEnd"/>
                  <w:r w:rsidR="00C646A0">
                    <w:rPr>
                      <w:rFonts w:asciiTheme="minorHAnsi" w:hAnsiTheme="minorHAnsi"/>
                      <w:i/>
                      <w:color w:val="70AD47" w:themeColor="accent6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="0075430A">
                    <w:rPr>
                      <w:rFonts w:asciiTheme="minorHAnsi" w:hAnsiTheme="minorHAnsi"/>
                      <w:i/>
                      <w:color w:val="70AD47" w:themeColor="accent6"/>
                      <w:sz w:val="24"/>
                      <w:lang w:val="ru-RU"/>
                    </w:rPr>
                    <w:t>Іванович</w:t>
                  </w:r>
                  <w:r w:rsidR="00C646A0">
                    <w:rPr>
                      <w:rFonts w:asciiTheme="minorHAnsi" w:hAnsiTheme="minorHAnsi"/>
                      <w:i/>
                      <w:color w:val="70AD47" w:themeColor="accent6"/>
                      <w:sz w:val="24"/>
                      <w:lang w:val="ru-RU"/>
                    </w:rPr>
                    <w:t>а</w:t>
                  </w:r>
                  <w:proofErr w:type="spellEnd"/>
                  <w:r w:rsidR="003136E2" w:rsidRPr="00FF7D51">
                    <w:rPr>
                      <w:color w:val="000000"/>
                      <w:sz w:val="24"/>
                      <w:lang w:val="ru-RU"/>
                    </w:rPr>
                    <w:t xml:space="preserve">        </w:t>
                  </w:r>
                  <w:r w:rsidR="003136E2" w:rsidRPr="00FF7D51">
                    <w:rPr>
                      <w:i/>
                      <w:color w:val="70AD47" w:themeColor="accent6"/>
                      <w:sz w:val="24"/>
                      <w:lang w:val="ru-RU"/>
                    </w:rPr>
                    <w:t xml:space="preserve">ІПН № </w:t>
                  </w:r>
                  <w:r w:rsidR="00FF7D51">
                    <w:rPr>
                      <w:i/>
                      <w:color w:val="70AD47" w:themeColor="accent6"/>
                      <w:sz w:val="24"/>
                    </w:rPr>
                    <w:t>XXXXXXXXXX</w:t>
                  </w:r>
                </w:p>
                <w:p w:rsidR="00F06232" w:rsidRPr="00FF7D51" w:rsidRDefault="003542B7">
                  <w:pPr>
                    <w:spacing w:after="0" w:line="240" w:lineRule="auto"/>
                    <w:rPr>
                      <w:lang w:val="ru-RU"/>
                    </w:rPr>
                  </w:pPr>
                  <w:r>
                    <w:rPr>
                      <w:color w:val="000000"/>
                      <w:sz w:val="24"/>
                      <w:lang w:val="uk-UA"/>
                    </w:rPr>
                    <w:t>_________________________</w:t>
                  </w:r>
                  <w:r w:rsidR="000E58AA" w:rsidRPr="00FF7D51">
                    <w:rPr>
                      <w:color w:val="000000"/>
                      <w:sz w:val="24"/>
                      <w:lang w:val="ru-RU"/>
                    </w:rPr>
                    <w:t>________________________________________________________</w:t>
                  </w:r>
                </w:p>
                <w:p w:rsidR="00F06232" w:rsidRPr="00FF7D51" w:rsidRDefault="000E58AA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 xml:space="preserve">(посада, </w:t>
                  </w:r>
                  <w:proofErr w:type="spellStart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>прізвище</w:t>
                  </w:r>
                  <w:proofErr w:type="spellEnd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 xml:space="preserve">, </w:t>
                  </w:r>
                  <w:proofErr w:type="spellStart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>ім'я</w:t>
                  </w:r>
                  <w:proofErr w:type="spellEnd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 xml:space="preserve">, по </w:t>
                  </w:r>
                  <w:proofErr w:type="spellStart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>батькові</w:t>
                  </w:r>
                  <w:proofErr w:type="spellEnd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>керівника</w:t>
                  </w:r>
                  <w:proofErr w:type="spellEnd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>)</w:t>
                  </w:r>
                </w:p>
                <w:p w:rsidR="00F06232" w:rsidRPr="0075430A" w:rsidRDefault="000E58AA">
                  <w:pPr>
                    <w:spacing w:after="0" w:line="240" w:lineRule="auto"/>
                  </w:pP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який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діє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на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підставі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r w:rsidR="003542B7">
                    <w:rPr>
                      <w:color w:val="000000"/>
                      <w:sz w:val="24"/>
                      <w:lang w:val="uk-UA"/>
                    </w:rPr>
                    <w:t xml:space="preserve">   </w:t>
                  </w:r>
                  <w:r w:rsidR="003542B7" w:rsidRPr="003136E2">
                    <w:rPr>
                      <w:i/>
                      <w:color w:val="70AD47" w:themeColor="accent6"/>
                      <w:sz w:val="24"/>
                      <w:lang w:val="uk-UA"/>
                    </w:rPr>
                    <w:t xml:space="preserve"> </w:t>
                  </w:r>
                  <w:proofErr w:type="spellStart"/>
                  <w:r w:rsidR="003542B7" w:rsidRPr="003136E2">
                    <w:rPr>
                      <w:i/>
                      <w:color w:val="70AD47" w:themeColor="accent6"/>
                      <w:sz w:val="24"/>
                      <w:lang w:val="uk-UA"/>
                    </w:rPr>
                    <w:t>свід</w:t>
                  </w:r>
                  <w:proofErr w:type="spellEnd"/>
                  <w:r w:rsidR="003542B7" w:rsidRPr="003136E2">
                    <w:rPr>
                      <w:i/>
                      <w:color w:val="70AD47" w:themeColor="accent6"/>
                      <w:sz w:val="24"/>
                      <w:lang w:val="uk-UA"/>
                    </w:rPr>
                    <w:t xml:space="preserve">. </w:t>
                  </w:r>
                  <w:proofErr w:type="spellStart"/>
                  <w:r w:rsidR="003542B7" w:rsidRPr="003136E2">
                    <w:rPr>
                      <w:i/>
                      <w:color w:val="70AD47" w:themeColor="accent6"/>
                      <w:sz w:val="24"/>
                      <w:lang w:val="uk-UA"/>
                    </w:rPr>
                    <w:t>Держ</w:t>
                  </w:r>
                  <w:proofErr w:type="spellEnd"/>
                  <w:r w:rsidR="003542B7" w:rsidRPr="003136E2">
                    <w:rPr>
                      <w:i/>
                      <w:color w:val="70AD47" w:themeColor="accent6"/>
                      <w:sz w:val="24"/>
                      <w:lang w:val="uk-UA"/>
                    </w:rPr>
                    <w:t>.</w:t>
                  </w:r>
                  <w:r w:rsidR="003542B7" w:rsidRPr="00FF7D51">
                    <w:rPr>
                      <w:i/>
                      <w:color w:val="70AD47" w:themeColor="accent6"/>
                      <w:sz w:val="24"/>
                      <w:lang w:val="ru-RU"/>
                    </w:rPr>
                    <w:t>_</w:t>
                  </w:r>
                  <w:proofErr w:type="spellStart"/>
                  <w:r w:rsidR="003542B7" w:rsidRPr="003136E2">
                    <w:rPr>
                      <w:i/>
                      <w:color w:val="70AD47" w:themeColor="accent6"/>
                      <w:sz w:val="24"/>
                      <w:lang w:val="uk-UA"/>
                    </w:rPr>
                    <w:t>реєст</w:t>
                  </w:r>
                  <w:proofErr w:type="spellEnd"/>
                  <w:r w:rsidR="003542B7" w:rsidRPr="003136E2">
                    <w:rPr>
                      <w:i/>
                      <w:color w:val="70AD47" w:themeColor="accent6"/>
                      <w:sz w:val="24"/>
                      <w:lang w:val="uk-UA"/>
                    </w:rPr>
                    <w:t>.№</w:t>
                  </w:r>
                  <w:r w:rsidR="003542B7" w:rsidRPr="00FF7D51">
                    <w:rPr>
                      <w:i/>
                      <w:color w:val="70AD47" w:themeColor="accent6"/>
                      <w:lang w:val="ru-RU"/>
                    </w:rPr>
                    <w:t xml:space="preserve">: </w:t>
                  </w:r>
                  <w:r w:rsidR="0075430A">
                    <w:rPr>
                      <w:i/>
                      <w:color w:val="70AD47" w:themeColor="accent6"/>
                    </w:rPr>
                    <w:t>XXXXXXXXXXXXXXXXX</w:t>
                  </w:r>
                  <w:r w:rsidR="003542B7">
                    <w:rPr>
                      <w:i/>
                      <w:color w:val="70AD47" w:themeColor="accent6"/>
                      <w:sz w:val="24"/>
                      <w:szCs w:val="24"/>
                      <w:lang w:val="uk-UA"/>
                    </w:rPr>
                    <w:t xml:space="preserve">   </w:t>
                  </w:r>
                  <w:r w:rsidR="003542B7" w:rsidRPr="00FF7D51">
                    <w:rPr>
                      <w:lang w:val="ru-RU"/>
                    </w:rPr>
                    <w:t xml:space="preserve"> </w:t>
                  </w:r>
                  <w:r w:rsidR="003542B7" w:rsidRPr="003542B7">
                    <w:rPr>
                      <w:i/>
                      <w:color w:val="70AD47" w:themeColor="accent6"/>
                      <w:sz w:val="24"/>
                      <w:szCs w:val="24"/>
                      <w:lang w:val="uk-UA"/>
                    </w:rPr>
                    <w:t xml:space="preserve">від </w:t>
                  </w:r>
                  <w:r w:rsidR="0075430A">
                    <w:rPr>
                      <w:i/>
                      <w:color w:val="70AD47" w:themeColor="accent6"/>
                      <w:sz w:val="24"/>
                      <w:szCs w:val="24"/>
                    </w:rPr>
                    <w:t>__</w:t>
                  </w:r>
                  <w:r w:rsidR="003542B7" w:rsidRPr="00FF7D51">
                    <w:rPr>
                      <w:i/>
                      <w:color w:val="70AD47" w:themeColor="accent6"/>
                      <w:sz w:val="24"/>
                      <w:szCs w:val="24"/>
                      <w:lang w:val="ru-RU"/>
                    </w:rPr>
                    <w:t>.</w:t>
                  </w:r>
                  <w:r w:rsidR="0075430A">
                    <w:rPr>
                      <w:i/>
                      <w:color w:val="70AD47" w:themeColor="accent6"/>
                      <w:sz w:val="24"/>
                      <w:szCs w:val="24"/>
                    </w:rPr>
                    <w:t>__</w:t>
                  </w:r>
                  <w:r w:rsidR="003542B7" w:rsidRPr="00FF7D51">
                    <w:rPr>
                      <w:i/>
                      <w:color w:val="70AD47" w:themeColor="accent6"/>
                      <w:sz w:val="24"/>
                      <w:szCs w:val="24"/>
                      <w:lang w:val="ru-RU"/>
                    </w:rPr>
                    <w:t>.20</w:t>
                  </w:r>
                  <w:r w:rsidR="0075430A">
                    <w:rPr>
                      <w:i/>
                      <w:color w:val="70AD47" w:themeColor="accent6"/>
                      <w:sz w:val="24"/>
                      <w:szCs w:val="24"/>
                    </w:rPr>
                    <w:t>__</w:t>
                  </w:r>
                </w:p>
                <w:p w:rsidR="00F06232" w:rsidRDefault="000E58AA">
                  <w:pPr>
                    <w:spacing w:after="0" w:line="240" w:lineRule="auto"/>
                    <w:jc w:val="center"/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>______________________________________________________________________________</w:t>
                  </w:r>
                  <w:proofErr w:type="gramStart"/>
                  <w:r w:rsidRPr="00FF7D51">
                    <w:rPr>
                      <w:color w:val="000000"/>
                      <w:sz w:val="24"/>
                      <w:lang w:val="ru-RU"/>
                    </w:rPr>
                    <w:t>_</w:t>
                  </w:r>
                  <w:r w:rsidRPr="00FF7D51">
                    <w:rPr>
                      <w:color w:val="000000"/>
                      <w:sz w:val="24"/>
                      <w:lang w:val="ru-RU"/>
                    </w:rPr>
                    <w:br/>
                  </w:r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>(</w:t>
                  </w:r>
                  <w:proofErr w:type="gramEnd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 xml:space="preserve">статуту, </w:t>
                  </w:r>
                  <w:proofErr w:type="spellStart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>положення</w:t>
                  </w:r>
                  <w:proofErr w:type="spellEnd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 xml:space="preserve">, </w:t>
                  </w:r>
                  <w:proofErr w:type="spellStart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>доручення</w:t>
                  </w:r>
                  <w:proofErr w:type="spellEnd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 xml:space="preserve">, </w:t>
                  </w:r>
                  <w:proofErr w:type="spellStart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>свідоцтва</w:t>
                  </w:r>
                  <w:proofErr w:type="spellEnd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 xml:space="preserve"> про </w:t>
                  </w:r>
                  <w:proofErr w:type="spellStart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>державну</w:t>
                  </w:r>
                  <w:proofErr w:type="spellEnd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>реєстрацію</w:t>
                  </w:r>
                  <w:proofErr w:type="spellEnd"/>
                  <w:r w:rsidRPr="00FF7D51">
                    <w:rPr>
                      <w:i/>
                      <w:color w:val="000000"/>
                      <w:sz w:val="16"/>
                      <w:lang w:val="ru-RU"/>
                    </w:rPr>
                    <w:t xml:space="preserve"> </w:t>
                  </w:r>
                  <w:r>
                    <w:rPr>
                      <w:i/>
                      <w:color w:val="000000"/>
                      <w:sz w:val="16"/>
                    </w:rPr>
                    <w:t xml:space="preserve">№ </w:t>
                  </w:r>
                  <w:proofErr w:type="spellStart"/>
                  <w:r>
                    <w:rPr>
                      <w:i/>
                      <w:color w:val="000000"/>
                      <w:sz w:val="16"/>
                    </w:rPr>
                    <w:t>від</w:t>
                  </w:r>
                  <w:proofErr w:type="spellEnd"/>
                  <w:r>
                    <w:rPr>
                      <w:i/>
                      <w:color w:val="000000"/>
                      <w:sz w:val="16"/>
                    </w:rPr>
                    <w:t xml:space="preserve"> , </w:t>
                  </w:r>
                  <w:proofErr w:type="spellStart"/>
                  <w:r>
                    <w:rPr>
                      <w:i/>
                      <w:color w:val="000000"/>
                      <w:sz w:val="16"/>
                    </w:rPr>
                    <w:t>тощо</w:t>
                  </w:r>
                  <w:proofErr w:type="spellEnd"/>
                  <w:r>
                    <w:rPr>
                      <w:i/>
                      <w:color w:val="000000"/>
                      <w:sz w:val="16"/>
                    </w:rPr>
                    <w:t>)</w:t>
                  </w:r>
                </w:p>
                <w:p w:rsidR="00F06232" w:rsidRPr="00FF7D51" w:rsidRDefault="000E58AA" w:rsidP="00C646A0">
                  <w:pPr>
                    <w:spacing w:after="0" w:line="240" w:lineRule="auto"/>
                    <w:rPr>
                      <w:lang w:val="ru-RU"/>
                    </w:rPr>
                  </w:pP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уклали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між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собою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договір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про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наступне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>:</w:t>
                  </w:r>
                  <w:r w:rsidRPr="00FF7D51">
                    <w:rPr>
                      <w:color w:val="000000"/>
                      <w:sz w:val="24"/>
                      <w:lang w:val="ru-RU"/>
                    </w:rPr>
                    <w:br/>
                    <w:t xml:space="preserve">1. База практики </w:t>
                  </w:r>
                  <w:proofErr w:type="spellStart"/>
                  <w:proofErr w:type="gramStart"/>
                  <w:r w:rsidRPr="00FF7D51">
                    <w:rPr>
                      <w:color w:val="000000"/>
                      <w:sz w:val="24"/>
                      <w:lang w:val="ru-RU"/>
                    </w:rPr>
                    <w:t>зобов’язується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>:</w:t>
                  </w:r>
                  <w:r w:rsidRPr="00FF7D51">
                    <w:rPr>
                      <w:color w:val="000000"/>
                      <w:sz w:val="24"/>
                      <w:lang w:val="ru-RU"/>
                    </w:rPr>
                    <w:br/>
                    <w:t>1.1.Прийняти</w:t>
                  </w:r>
                  <w:proofErr w:type="gram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здобувачів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вищої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освіти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на практику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згідно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з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календарним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планом з </w:t>
                  </w:r>
                  <w:r w:rsidR="00C646A0">
                    <w:rPr>
                      <w:color w:val="000000"/>
                      <w:sz w:val="24"/>
                      <w:lang w:val="ru-RU"/>
                    </w:rPr>
                    <w:t>13</w:t>
                  </w:r>
                  <w:r w:rsidR="00676ED2" w:rsidRPr="00FF7D51">
                    <w:rPr>
                      <w:color w:val="000000"/>
                      <w:sz w:val="24"/>
                      <w:lang w:val="ru-RU"/>
                    </w:rPr>
                    <w:t>.0</w:t>
                  </w:r>
                  <w:r w:rsidR="00C646A0">
                    <w:rPr>
                      <w:color w:val="000000"/>
                      <w:sz w:val="24"/>
                      <w:lang w:val="ru-RU"/>
                    </w:rPr>
                    <w:t>4</w:t>
                  </w:r>
                  <w:r w:rsidR="00676ED2" w:rsidRPr="00FF7D51">
                    <w:rPr>
                      <w:color w:val="000000"/>
                      <w:sz w:val="24"/>
                      <w:lang w:val="ru-RU"/>
                    </w:rPr>
                    <w:t>.202</w:t>
                  </w:r>
                  <w:r w:rsidR="00C646A0">
                    <w:rPr>
                      <w:color w:val="000000"/>
                      <w:sz w:val="24"/>
                      <w:lang w:val="ru-RU"/>
                    </w:rPr>
                    <w:t>6</w:t>
                  </w:r>
                  <w:r w:rsidR="00676ED2" w:rsidRPr="00FF7D51">
                    <w:rPr>
                      <w:color w:val="000000"/>
                      <w:sz w:val="24"/>
                      <w:lang w:val="ru-RU"/>
                    </w:rPr>
                    <w:t xml:space="preserve">р. по </w:t>
                  </w:r>
                  <w:r w:rsidR="00C646A0">
                    <w:rPr>
                      <w:color w:val="000000"/>
                      <w:sz w:val="24"/>
                      <w:lang w:val="ru-RU"/>
                    </w:rPr>
                    <w:t>08</w:t>
                  </w:r>
                  <w:r w:rsidR="00676ED2" w:rsidRPr="00FF7D51">
                    <w:rPr>
                      <w:color w:val="000000"/>
                      <w:sz w:val="24"/>
                      <w:lang w:val="ru-RU"/>
                    </w:rPr>
                    <w:t>.0</w:t>
                  </w:r>
                  <w:r w:rsidR="00C646A0">
                    <w:rPr>
                      <w:color w:val="000000"/>
                      <w:sz w:val="24"/>
                      <w:lang w:val="ru-RU"/>
                    </w:rPr>
                    <w:t>5</w:t>
                  </w:r>
                  <w:r w:rsidR="00676ED2" w:rsidRPr="00FF7D51">
                    <w:rPr>
                      <w:color w:val="000000"/>
                      <w:sz w:val="24"/>
                      <w:lang w:val="ru-RU"/>
                    </w:rPr>
                    <w:t>.202</w:t>
                  </w:r>
                  <w:r w:rsidR="00C646A0">
                    <w:rPr>
                      <w:color w:val="000000"/>
                      <w:sz w:val="24"/>
                      <w:lang w:val="ru-RU"/>
                    </w:rPr>
                    <w:t>6</w:t>
                  </w:r>
                  <w:r w:rsidR="00676ED2" w:rsidRPr="00FF7D51">
                    <w:rPr>
                      <w:color w:val="000000"/>
                      <w:sz w:val="24"/>
                      <w:lang w:val="ru-RU"/>
                    </w:rPr>
                    <w:t>р.</w:t>
                  </w:r>
                </w:p>
              </w:tc>
            </w:tr>
          </w:tbl>
          <w:p w:rsidR="00F06232" w:rsidRPr="00FF7D51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3136E2" w:rsidTr="003136E2">
        <w:tc>
          <w:tcPr>
            <w:tcW w:w="0" w:type="dxa"/>
          </w:tcPr>
          <w:p w:rsidR="00F06232" w:rsidRPr="00FF7D51" w:rsidRDefault="00F06232">
            <w:pPr>
              <w:pStyle w:val="EmptyCellLayoutStyle"/>
              <w:spacing w:after="0" w:line="240" w:lineRule="auto"/>
              <w:rPr>
                <w:lang w:val="ru-RU"/>
              </w:rPr>
            </w:pPr>
          </w:p>
        </w:tc>
        <w:tc>
          <w:tcPr>
            <w:tcW w:w="0" w:type="dxa"/>
            <w:gridSpan w:val="3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"/>
              <w:gridCol w:w="3951"/>
              <w:gridCol w:w="679"/>
              <w:gridCol w:w="4178"/>
              <w:gridCol w:w="792"/>
            </w:tblGrid>
            <w:tr w:rsidR="00F06232">
              <w:trPr>
                <w:trHeight w:val="262"/>
              </w:trPr>
              <w:tc>
                <w:tcPr>
                  <w:tcW w:w="28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Default="000E58AA">
                  <w:pPr>
                    <w:spacing w:after="0" w:line="240" w:lineRule="auto"/>
                  </w:pPr>
                  <w:r>
                    <w:rPr>
                      <w:color w:val="000000"/>
                      <w:sz w:val="24"/>
                    </w:rPr>
                    <w:t>№</w:t>
                  </w:r>
                </w:p>
              </w:tc>
              <w:tc>
                <w:tcPr>
                  <w:tcW w:w="39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Шифр і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назва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освітньої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програми</w:t>
                  </w:r>
                  <w:proofErr w:type="spellEnd"/>
                </w:p>
              </w:tc>
              <w:tc>
                <w:tcPr>
                  <w:tcW w:w="68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Default="000E58AA">
                  <w:pPr>
                    <w:spacing w:after="0" w:line="240" w:lineRule="auto"/>
                    <w:jc w:val="center"/>
                  </w:pPr>
                  <w:proofErr w:type="spellStart"/>
                  <w:r>
                    <w:rPr>
                      <w:color w:val="000000"/>
                      <w:sz w:val="24"/>
                    </w:rPr>
                    <w:t>Курс</w:t>
                  </w:r>
                  <w:proofErr w:type="spellEnd"/>
                </w:p>
              </w:tc>
              <w:tc>
                <w:tcPr>
                  <w:tcW w:w="419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Default="000E58AA">
                  <w:pPr>
                    <w:spacing w:after="0" w:line="240" w:lineRule="auto"/>
                  </w:pPr>
                  <w:proofErr w:type="spellStart"/>
                  <w:r>
                    <w:rPr>
                      <w:color w:val="000000"/>
                      <w:sz w:val="24"/>
                    </w:rPr>
                    <w:t>Вид</w:t>
                  </w:r>
                  <w:proofErr w:type="spellEnd"/>
                  <w:r>
                    <w:rPr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24"/>
                    </w:rPr>
                    <w:t>практики</w:t>
                  </w:r>
                  <w:proofErr w:type="spellEnd"/>
                </w:p>
              </w:tc>
              <w:tc>
                <w:tcPr>
                  <w:tcW w:w="79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Default="000E58AA">
                  <w:pPr>
                    <w:spacing w:after="0" w:line="240" w:lineRule="auto"/>
                    <w:jc w:val="center"/>
                  </w:pPr>
                  <w:proofErr w:type="spellStart"/>
                  <w:r>
                    <w:rPr>
                      <w:color w:val="000000"/>
                      <w:sz w:val="24"/>
                    </w:rPr>
                    <w:t>Кільк</w:t>
                  </w:r>
                  <w:proofErr w:type="spellEnd"/>
                </w:p>
                <w:p w:rsidR="00F06232" w:rsidRDefault="00F06232">
                  <w:pPr>
                    <w:spacing w:after="0" w:line="240" w:lineRule="auto"/>
                    <w:jc w:val="center"/>
                  </w:pPr>
                </w:p>
              </w:tc>
            </w:tr>
            <w:tr w:rsidR="00F06232">
              <w:trPr>
                <w:trHeight w:val="262"/>
              </w:trPr>
              <w:tc>
                <w:tcPr>
                  <w:tcW w:w="28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Default="000E58AA">
                  <w:pPr>
                    <w:spacing w:after="0" w:line="240" w:lineRule="auto"/>
                  </w:pPr>
                  <w:r>
                    <w:rPr>
                      <w:color w:val="000000"/>
                      <w:sz w:val="24"/>
                    </w:rPr>
                    <w:t>1.</w:t>
                  </w:r>
                </w:p>
              </w:tc>
              <w:tc>
                <w:tcPr>
                  <w:tcW w:w="39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Default="000E58AA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  <w:sz w:val="24"/>
                    </w:rPr>
                    <w:t>6.121.00.00</w:t>
                  </w:r>
                  <w:r>
                    <w:rPr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24"/>
                    </w:rPr>
                    <w:t>Інженерія</w:t>
                  </w:r>
                  <w:proofErr w:type="spellEnd"/>
                  <w:r>
                    <w:rPr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24"/>
                    </w:rPr>
                    <w:t>програмного</w:t>
                  </w:r>
                  <w:proofErr w:type="spellEnd"/>
                  <w:r>
                    <w:rPr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24"/>
                    </w:rPr>
                    <w:t>забезпечення</w:t>
                  </w:r>
                  <w:proofErr w:type="spellEnd"/>
                </w:p>
              </w:tc>
              <w:tc>
                <w:tcPr>
                  <w:tcW w:w="68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Default="000E58AA">
                  <w:pPr>
                    <w:spacing w:after="0" w:line="240" w:lineRule="auto"/>
                    <w:jc w:val="center"/>
                  </w:pPr>
                  <w:r>
                    <w:rPr>
                      <w:color w:val="000000"/>
                      <w:sz w:val="24"/>
                    </w:rPr>
                    <w:t>4</w:t>
                  </w:r>
                </w:p>
              </w:tc>
              <w:tc>
                <w:tcPr>
                  <w:tcW w:w="419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C646A0" w:rsidRDefault="00C646A0">
                  <w:pPr>
                    <w:spacing w:after="0" w:line="240" w:lineRule="auto"/>
                    <w:rPr>
                      <w:sz w:val="24"/>
                      <w:szCs w:val="24"/>
                      <w:lang w:val="uk-UA"/>
                    </w:rPr>
                  </w:pPr>
                  <w:r w:rsidRPr="00C646A0">
                    <w:rPr>
                      <w:sz w:val="24"/>
                      <w:szCs w:val="24"/>
                      <w:lang w:val="uk-UA"/>
                    </w:rPr>
                    <w:t>За темою бакалаврської кваліфікаційної роботи</w:t>
                  </w:r>
                </w:p>
              </w:tc>
              <w:tc>
                <w:tcPr>
                  <w:tcW w:w="79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C4DA4" w:rsidRDefault="00FC4DA4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uk-UA"/>
                    </w:rPr>
                  </w:pPr>
                  <w:r w:rsidRPr="00FC4DA4">
                    <w:rPr>
                      <w:sz w:val="24"/>
                      <w:szCs w:val="24"/>
                      <w:lang w:val="uk-UA"/>
                    </w:rPr>
                    <w:t>2</w:t>
                  </w:r>
                </w:p>
              </w:tc>
            </w:tr>
          </w:tbl>
          <w:p w:rsidR="00F06232" w:rsidRDefault="00F06232">
            <w:pPr>
              <w:spacing w:after="0" w:line="240" w:lineRule="auto"/>
            </w:pPr>
          </w:p>
        </w:tc>
      </w:tr>
      <w:tr w:rsidR="003136E2" w:rsidTr="003136E2">
        <w:trPr>
          <w:trHeight w:val="340"/>
        </w:trPr>
        <w:tc>
          <w:tcPr>
            <w:tcW w:w="0" w:type="dxa"/>
          </w:tcPr>
          <w:p w:rsidR="00F06232" w:rsidRDefault="00F06232"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gridSpan w:val="3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Default="000E58AA">
                  <w:pPr>
                    <w:spacing w:after="0" w:line="240" w:lineRule="auto"/>
                  </w:pPr>
                  <w:proofErr w:type="spellStart"/>
                  <w:r>
                    <w:rPr>
                      <w:i/>
                      <w:color w:val="000000"/>
                      <w:sz w:val="24"/>
                    </w:rPr>
                    <w:t>Список</w:t>
                  </w:r>
                  <w:proofErr w:type="spellEnd"/>
                  <w:r>
                    <w:rPr>
                      <w:i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i/>
                      <w:color w:val="000000"/>
                      <w:sz w:val="24"/>
                    </w:rPr>
                    <w:t>здобувачів</w:t>
                  </w:r>
                  <w:proofErr w:type="spellEnd"/>
                  <w:r>
                    <w:rPr>
                      <w:i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i/>
                      <w:color w:val="000000"/>
                      <w:sz w:val="24"/>
                    </w:rPr>
                    <w:t>вищої</w:t>
                  </w:r>
                  <w:proofErr w:type="spellEnd"/>
                  <w:r>
                    <w:rPr>
                      <w:i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i/>
                      <w:color w:val="000000"/>
                      <w:sz w:val="24"/>
                    </w:rPr>
                    <w:t>освіти</w:t>
                  </w:r>
                  <w:proofErr w:type="spellEnd"/>
                  <w:r>
                    <w:rPr>
                      <w:color w:val="000000"/>
                      <w:sz w:val="24"/>
                    </w:rPr>
                    <w:t>:</w:t>
                  </w:r>
                </w:p>
              </w:tc>
            </w:tr>
          </w:tbl>
          <w:p w:rsidR="00F06232" w:rsidRDefault="00F06232">
            <w:pPr>
              <w:spacing w:after="0" w:line="240" w:lineRule="auto"/>
            </w:pPr>
          </w:p>
        </w:tc>
      </w:tr>
      <w:tr w:rsidR="003136E2" w:rsidRPr="00250E22" w:rsidTr="003136E2">
        <w:tc>
          <w:tcPr>
            <w:tcW w:w="0" w:type="dxa"/>
          </w:tcPr>
          <w:p w:rsidR="00F06232" w:rsidRDefault="00F06232"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gridSpan w:val="2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66"/>
              <w:gridCol w:w="4081"/>
            </w:tblGrid>
            <w:tr w:rsidR="00F06232" w:rsidRPr="00250E22">
              <w:trPr>
                <w:trHeight w:val="262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Default="00250E22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24"/>
                      <w:lang w:val="uk-UA"/>
                    </w:rPr>
                    <w:t xml:space="preserve">  </w:t>
                  </w:r>
                  <w:r w:rsidR="000E58AA">
                    <w:rPr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w="408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250E22" w:rsidRDefault="00C646A0">
                  <w:pPr>
                    <w:spacing w:after="0" w:line="240" w:lineRule="auto"/>
                    <w:rPr>
                      <w:sz w:val="24"/>
                      <w:szCs w:val="24"/>
                      <w:lang w:val="uk-UA"/>
                    </w:rPr>
                  </w:pPr>
                  <w:r w:rsidRPr="00C646A0">
                    <w:rPr>
                      <w:sz w:val="24"/>
                      <w:szCs w:val="24"/>
                      <w:lang w:val="uk-UA"/>
                    </w:rPr>
                    <w:t>Семенів Семен Семенович</w:t>
                  </w:r>
                </w:p>
                <w:p w:rsidR="00250E22" w:rsidRPr="00C646A0" w:rsidRDefault="00250E22">
                  <w:pPr>
                    <w:spacing w:after="0" w:line="240" w:lineRule="auto"/>
                    <w:rPr>
                      <w:sz w:val="24"/>
                      <w:szCs w:val="24"/>
                      <w:lang w:val="uk-UA"/>
                    </w:rPr>
                  </w:pPr>
                  <w:r>
                    <w:rPr>
                      <w:sz w:val="24"/>
                      <w:szCs w:val="24"/>
                      <w:lang w:val="uk-UA"/>
                    </w:rPr>
                    <w:t>2.Пилипяк Пилип Пилипович</w:t>
                  </w:r>
                </w:p>
              </w:tc>
            </w:tr>
          </w:tbl>
          <w:p w:rsidR="00F06232" w:rsidRPr="00250E22" w:rsidRDefault="00F06232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5272" w:type="dxa"/>
          </w:tcPr>
          <w:p w:rsidR="00F06232" w:rsidRPr="00250E22" w:rsidRDefault="00F06232">
            <w:pPr>
              <w:pStyle w:val="EmptyCellLayoutStyle"/>
              <w:spacing w:after="0" w:line="240" w:lineRule="auto"/>
              <w:rPr>
                <w:lang w:val="ru-RU"/>
              </w:rPr>
            </w:pPr>
          </w:p>
        </w:tc>
      </w:tr>
      <w:tr w:rsidR="003136E2" w:rsidRPr="00250E22" w:rsidTr="003136E2">
        <w:trPr>
          <w:trHeight w:val="340"/>
        </w:trPr>
        <w:tc>
          <w:tcPr>
            <w:tcW w:w="0" w:type="dxa"/>
            <w:gridSpan w:val="4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 w:rsidRPr="00250E2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250E22" w:rsidRDefault="00F06232">
                  <w:pPr>
                    <w:spacing w:after="0" w:line="240" w:lineRule="auto"/>
                    <w:rPr>
                      <w:lang w:val="ru-RU"/>
                    </w:rPr>
                  </w:pPr>
                </w:p>
              </w:tc>
            </w:tr>
          </w:tbl>
          <w:p w:rsidR="00F06232" w:rsidRPr="00250E22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3136E2" w:rsidRPr="00250E22" w:rsidTr="003136E2">
        <w:trPr>
          <w:trHeight w:val="340"/>
        </w:trPr>
        <w:tc>
          <w:tcPr>
            <w:tcW w:w="0" w:type="dxa"/>
            <w:gridSpan w:val="4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 w:rsidRPr="00250E2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1.2. </w:t>
                  </w:r>
                  <w:proofErr w:type="spellStart"/>
                  <w:proofErr w:type="gramStart"/>
                  <w:r w:rsidRPr="00FF7D51">
                    <w:rPr>
                      <w:color w:val="000000"/>
                      <w:sz w:val="24"/>
                      <w:lang w:val="ru-RU"/>
                    </w:rPr>
                    <w:t>Призначити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 Наказом</w:t>
                  </w:r>
                  <w:proofErr w:type="gram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кваліфікованих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спеціалістів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 для 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безпосереднього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керівництва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практикою.</w:t>
                  </w:r>
                </w:p>
              </w:tc>
            </w:tr>
          </w:tbl>
          <w:p w:rsidR="00F06232" w:rsidRPr="00FF7D51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3136E2" w:rsidRPr="00250E22" w:rsidTr="003136E2">
        <w:trPr>
          <w:trHeight w:val="340"/>
        </w:trPr>
        <w:tc>
          <w:tcPr>
            <w:tcW w:w="0" w:type="dxa"/>
            <w:gridSpan w:val="4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 w:rsidRPr="00250E2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1.3.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Створити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практикантам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умови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для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виконання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програми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практики, не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допускати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використання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їх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на посадах та роботах,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що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не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відповідають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програмі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практики та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майбутній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спеціальності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>.</w:t>
                  </w:r>
                </w:p>
              </w:tc>
            </w:tr>
          </w:tbl>
          <w:p w:rsidR="00F06232" w:rsidRPr="00FF7D51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3136E2" w:rsidRPr="00250E22" w:rsidTr="003136E2">
        <w:trPr>
          <w:trHeight w:val="340"/>
        </w:trPr>
        <w:tc>
          <w:tcPr>
            <w:tcW w:w="0" w:type="dxa"/>
            <w:gridSpan w:val="4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 w:rsidRPr="00250E2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1.4.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Забезпечити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практикантам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умови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безпечної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роботи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на кожному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робочому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місці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.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Проводити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обов’язкові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інструктажі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з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охорони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праці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: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первинний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та на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робочому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місці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.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Навчати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їх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безпечним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методам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праці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. За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необхідності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забезпечувати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практикантів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спецодягом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,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запобіжними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засобами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,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лікувально-профілактичним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обслуговуванням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>.</w:t>
                  </w:r>
                </w:p>
              </w:tc>
            </w:tr>
          </w:tbl>
          <w:p w:rsidR="00F06232" w:rsidRPr="00FF7D51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3136E2" w:rsidRPr="00250E22" w:rsidTr="003136E2">
        <w:trPr>
          <w:trHeight w:val="340"/>
        </w:trPr>
        <w:tc>
          <w:tcPr>
            <w:tcW w:w="0" w:type="dxa"/>
            <w:gridSpan w:val="4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 w:rsidRPr="00250E2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1.5.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Надати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практикантам і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керівникам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практики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від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ЗВО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можливість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користуватися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лабораторіями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,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кабінетами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,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майстернями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,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бібліотеками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,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технічною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та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іншою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документацією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,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необхідною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для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проходження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практики.</w:t>
                  </w:r>
                </w:p>
              </w:tc>
            </w:tr>
          </w:tbl>
          <w:p w:rsidR="00F06232" w:rsidRPr="00FF7D51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3136E2" w:rsidRPr="00250E22" w:rsidTr="003136E2">
        <w:trPr>
          <w:trHeight w:val="340"/>
        </w:trPr>
        <w:tc>
          <w:tcPr>
            <w:tcW w:w="0" w:type="dxa"/>
            <w:gridSpan w:val="4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 w:rsidRPr="00250E2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1.6.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Забезпечити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облік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виходів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здобувачів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вищої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освіти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на практику. Про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всі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порушення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br/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трудової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дисципліни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,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внутрішнього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розпорядку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та про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інші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порушення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повідомляти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ЗВО.</w:t>
                  </w:r>
                </w:p>
              </w:tc>
            </w:tr>
          </w:tbl>
          <w:p w:rsidR="00F06232" w:rsidRPr="00FF7D51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3136E2" w:rsidRPr="00250E22" w:rsidTr="003136E2">
        <w:trPr>
          <w:trHeight w:val="340"/>
        </w:trPr>
        <w:tc>
          <w:tcPr>
            <w:tcW w:w="0" w:type="dxa"/>
            <w:gridSpan w:val="4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 w:rsidRPr="00250E2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1.7.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Після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закінчення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терміну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практики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дати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характеристику на кожного практиканта, в</w:t>
                  </w:r>
                  <w:r w:rsidRPr="00FF7D51">
                    <w:rPr>
                      <w:color w:val="000000"/>
                      <w:sz w:val="24"/>
                      <w:lang w:val="ru-RU"/>
                    </w:rPr>
                    <w:br/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котрій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відобразити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якість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виконаної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роботи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та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підготованого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звіту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(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зазначається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gramStart"/>
                  <w:r w:rsidRPr="00FF7D51">
                    <w:rPr>
                      <w:color w:val="000000"/>
                      <w:sz w:val="24"/>
                      <w:lang w:val="ru-RU"/>
                    </w:rPr>
                    <w:t>в бланку</w:t>
                  </w:r>
                  <w:proofErr w:type="gram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"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Завдання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та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результати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проходження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практики").</w:t>
                  </w:r>
                </w:p>
              </w:tc>
            </w:tr>
          </w:tbl>
          <w:p w:rsidR="00F06232" w:rsidRPr="00FF7D51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3136E2" w:rsidTr="003136E2">
        <w:trPr>
          <w:trHeight w:val="340"/>
        </w:trPr>
        <w:tc>
          <w:tcPr>
            <w:tcW w:w="0" w:type="dxa"/>
            <w:gridSpan w:val="4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Default="000E58AA">
                  <w:pPr>
                    <w:spacing w:after="0" w:line="240" w:lineRule="auto"/>
                  </w:pPr>
                  <w:r>
                    <w:rPr>
                      <w:color w:val="000000"/>
                      <w:sz w:val="24"/>
                    </w:rPr>
                    <w:t xml:space="preserve">1.8. </w:t>
                  </w:r>
                  <w:proofErr w:type="spellStart"/>
                  <w:r>
                    <w:rPr>
                      <w:color w:val="000000"/>
                      <w:sz w:val="24"/>
                    </w:rPr>
                    <w:t>Додаткові</w:t>
                  </w:r>
                  <w:proofErr w:type="spellEnd"/>
                  <w:r>
                    <w:rPr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24"/>
                    </w:rPr>
                    <w:t>умови</w:t>
                  </w:r>
                  <w:proofErr w:type="spellEnd"/>
                  <w:r>
                    <w:rPr>
                      <w:color w:val="000000"/>
                      <w:sz w:val="24"/>
                    </w:rPr>
                    <w:br/>
                    <w:t>_____________________________________________________________________________</w:t>
                  </w:r>
                  <w:r>
                    <w:rPr>
                      <w:color w:val="000000"/>
                      <w:sz w:val="24"/>
                    </w:rPr>
                    <w:br/>
                    <w:t>_____________________________________________________________________________</w:t>
                  </w:r>
                </w:p>
                <w:p w:rsidR="00F06232" w:rsidRDefault="00F06232">
                  <w:pPr>
                    <w:spacing w:after="0" w:line="240" w:lineRule="auto"/>
                  </w:pPr>
                </w:p>
                <w:p w:rsidR="00F06232" w:rsidRDefault="00F06232">
                  <w:pPr>
                    <w:spacing w:after="0" w:line="240" w:lineRule="auto"/>
                  </w:pPr>
                </w:p>
              </w:tc>
            </w:tr>
          </w:tbl>
          <w:p w:rsidR="00F06232" w:rsidRDefault="00F06232">
            <w:pPr>
              <w:spacing w:after="0" w:line="240" w:lineRule="auto"/>
            </w:pPr>
          </w:p>
        </w:tc>
      </w:tr>
      <w:tr w:rsidR="003136E2" w:rsidTr="003136E2">
        <w:trPr>
          <w:trHeight w:val="340"/>
        </w:trPr>
        <w:tc>
          <w:tcPr>
            <w:tcW w:w="0" w:type="dxa"/>
          </w:tcPr>
          <w:p w:rsidR="00F06232" w:rsidRDefault="00F06232"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gridSpan w:val="3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Default="000E58AA">
                  <w:pPr>
                    <w:spacing w:after="0" w:line="240" w:lineRule="auto"/>
                  </w:pPr>
                  <w:r>
                    <w:rPr>
                      <w:color w:val="000000"/>
                      <w:sz w:val="24"/>
                    </w:rPr>
                    <w:t xml:space="preserve">2.ЗВО </w:t>
                  </w:r>
                  <w:proofErr w:type="spellStart"/>
                  <w:r>
                    <w:rPr>
                      <w:color w:val="000000"/>
                      <w:sz w:val="24"/>
                    </w:rPr>
                    <w:t>зобов’язується</w:t>
                  </w:r>
                  <w:proofErr w:type="spellEnd"/>
                  <w:r>
                    <w:rPr>
                      <w:color w:val="000000"/>
                      <w:sz w:val="24"/>
                    </w:rPr>
                    <w:t>:</w:t>
                  </w:r>
                </w:p>
              </w:tc>
            </w:tr>
          </w:tbl>
          <w:p w:rsidR="00F06232" w:rsidRDefault="00F06232">
            <w:pPr>
              <w:spacing w:after="0" w:line="240" w:lineRule="auto"/>
            </w:pPr>
          </w:p>
        </w:tc>
      </w:tr>
      <w:tr w:rsidR="003136E2" w:rsidRPr="00250E22" w:rsidTr="003136E2">
        <w:trPr>
          <w:trHeight w:val="340"/>
        </w:trPr>
        <w:tc>
          <w:tcPr>
            <w:tcW w:w="0" w:type="dxa"/>
          </w:tcPr>
          <w:p w:rsidR="00F06232" w:rsidRDefault="00F06232"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gridSpan w:val="3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 w:rsidRPr="00250E2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2.1.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Після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підписання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Договору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надати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Базі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практики </w:t>
                  </w:r>
                  <w:proofErr w:type="gramStart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для 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погодження</w:t>
                  </w:r>
                  <w:proofErr w:type="spellEnd"/>
                  <w:proofErr w:type="gram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програму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практики,</w:t>
                  </w:r>
                  <w:r w:rsidRPr="00FF7D51">
                    <w:rPr>
                      <w:color w:val="000000"/>
                      <w:sz w:val="24"/>
                      <w:lang w:val="ru-RU"/>
                    </w:rPr>
                    <w:br/>
                    <w:t xml:space="preserve">і не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пізніше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,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ніж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за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тиждень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- список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здобувачів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вищої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освіти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,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яких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скеровано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на практику.</w:t>
                  </w:r>
                </w:p>
              </w:tc>
            </w:tr>
          </w:tbl>
          <w:p w:rsidR="00F06232" w:rsidRPr="00FF7D51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3136E2" w:rsidRPr="00250E22" w:rsidTr="003136E2">
        <w:trPr>
          <w:trHeight w:val="340"/>
        </w:trPr>
        <w:tc>
          <w:tcPr>
            <w:tcW w:w="0" w:type="dxa"/>
          </w:tcPr>
          <w:p w:rsidR="00F06232" w:rsidRPr="00FF7D51" w:rsidRDefault="00F06232">
            <w:pPr>
              <w:pStyle w:val="EmptyCellLayoutStyle"/>
              <w:spacing w:after="0" w:line="240" w:lineRule="auto"/>
              <w:rPr>
                <w:lang w:val="ru-RU"/>
              </w:rPr>
            </w:pPr>
          </w:p>
        </w:tc>
        <w:tc>
          <w:tcPr>
            <w:tcW w:w="0" w:type="dxa"/>
            <w:gridSpan w:val="3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 w:rsidRPr="00250E2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2.2.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Призначити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керівниками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практики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кваліфікованих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викладачів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>.</w:t>
                  </w:r>
                </w:p>
              </w:tc>
            </w:tr>
          </w:tbl>
          <w:p w:rsidR="00F06232" w:rsidRPr="00FF7D51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3136E2" w:rsidRPr="00250E22" w:rsidTr="003136E2">
        <w:trPr>
          <w:trHeight w:val="340"/>
        </w:trPr>
        <w:tc>
          <w:tcPr>
            <w:tcW w:w="0" w:type="dxa"/>
            <w:gridSpan w:val="4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 w:rsidRPr="00250E2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2.3.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Забезпечити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дотримання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здобувачами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вищої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освіти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трудової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дисципліни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і правил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внутрішнього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трудового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розпорядку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.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Брати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участь у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розслідуванні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комісією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Бази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практики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нещасних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випадків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,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які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сталися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з практикантами.</w:t>
                  </w:r>
                </w:p>
              </w:tc>
            </w:tr>
          </w:tbl>
          <w:p w:rsidR="00F06232" w:rsidRPr="00FF7D51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3136E2" w:rsidTr="003136E2">
        <w:trPr>
          <w:trHeight w:val="340"/>
        </w:trPr>
        <w:tc>
          <w:tcPr>
            <w:tcW w:w="0" w:type="dxa"/>
          </w:tcPr>
          <w:p w:rsidR="00F06232" w:rsidRPr="00FF7D51" w:rsidRDefault="00F06232">
            <w:pPr>
              <w:pStyle w:val="EmptyCellLayoutStyle"/>
              <w:spacing w:after="0" w:line="240" w:lineRule="auto"/>
              <w:rPr>
                <w:lang w:val="ru-RU"/>
              </w:rPr>
            </w:pPr>
          </w:p>
        </w:tc>
        <w:tc>
          <w:tcPr>
            <w:tcW w:w="0" w:type="dxa"/>
            <w:gridSpan w:val="3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Default="000E58AA">
                  <w:pPr>
                    <w:spacing w:after="0" w:line="240" w:lineRule="auto"/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2.4. Оплату за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проведення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практики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студентів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здійснювати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за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згодою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24"/>
                    </w:rPr>
                    <w:t>Сторін</w:t>
                  </w:r>
                  <w:proofErr w:type="spellEnd"/>
                  <w:r>
                    <w:rPr>
                      <w:color w:val="000000"/>
                      <w:sz w:val="24"/>
                    </w:rPr>
                    <w:t>.</w:t>
                  </w:r>
                </w:p>
              </w:tc>
            </w:tr>
          </w:tbl>
          <w:p w:rsidR="00F06232" w:rsidRDefault="00F06232">
            <w:pPr>
              <w:spacing w:after="0" w:line="240" w:lineRule="auto"/>
            </w:pPr>
          </w:p>
        </w:tc>
      </w:tr>
      <w:tr w:rsidR="003136E2" w:rsidRPr="00250E22" w:rsidTr="003136E2">
        <w:trPr>
          <w:trHeight w:val="340"/>
        </w:trPr>
        <w:tc>
          <w:tcPr>
            <w:tcW w:w="0" w:type="dxa"/>
          </w:tcPr>
          <w:p w:rsidR="00F06232" w:rsidRDefault="00F06232"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gridSpan w:val="3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 w:rsidRPr="00250E2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3.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Відповідальність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Сторін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за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невиконання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Договору.</w:t>
                  </w:r>
                </w:p>
              </w:tc>
            </w:tr>
          </w:tbl>
          <w:p w:rsidR="00F06232" w:rsidRPr="00FF7D51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3136E2" w:rsidRPr="00250E22" w:rsidTr="003136E2">
        <w:trPr>
          <w:trHeight w:val="340"/>
        </w:trPr>
        <w:tc>
          <w:tcPr>
            <w:tcW w:w="0" w:type="dxa"/>
          </w:tcPr>
          <w:p w:rsidR="00F06232" w:rsidRPr="00FF7D51" w:rsidRDefault="00F06232">
            <w:pPr>
              <w:pStyle w:val="EmptyCellLayoutStyle"/>
              <w:spacing w:after="0" w:line="240" w:lineRule="auto"/>
              <w:rPr>
                <w:lang w:val="ru-RU"/>
              </w:rPr>
            </w:pPr>
          </w:p>
        </w:tc>
        <w:tc>
          <w:tcPr>
            <w:tcW w:w="0" w:type="dxa"/>
            <w:gridSpan w:val="3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 w:rsidRPr="00250E2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3.1.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Сторони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відповідають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за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невиконання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покладених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на них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обов’язків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щодо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організації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і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проведення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практики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згідно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з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законодавством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про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працю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в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Україні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>.</w:t>
                  </w:r>
                </w:p>
              </w:tc>
            </w:tr>
          </w:tbl>
          <w:p w:rsidR="00F06232" w:rsidRPr="00FF7D51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3136E2" w:rsidRPr="00250E22" w:rsidTr="003136E2">
        <w:trPr>
          <w:trHeight w:val="340"/>
        </w:trPr>
        <w:tc>
          <w:tcPr>
            <w:tcW w:w="0" w:type="dxa"/>
            <w:gridSpan w:val="4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 w:rsidRPr="00250E2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3.2.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Всі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суперечки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,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що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виникають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між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Сторонами за договором,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вирішуються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у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встановленому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порядку.</w:t>
                  </w:r>
                </w:p>
              </w:tc>
            </w:tr>
          </w:tbl>
          <w:p w:rsidR="00F06232" w:rsidRPr="00FF7D51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3136E2" w:rsidRPr="00250E22" w:rsidTr="003136E2">
        <w:trPr>
          <w:trHeight w:val="340"/>
        </w:trPr>
        <w:tc>
          <w:tcPr>
            <w:tcW w:w="0" w:type="dxa"/>
            <w:gridSpan w:val="4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 w:rsidRPr="00250E2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3.3.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Договір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набуває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чинності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після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його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підписання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Сторонами і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діє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до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кінця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практики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згідно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з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календарним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планом.</w:t>
                  </w:r>
                </w:p>
              </w:tc>
            </w:tr>
          </w:tbl>
          <w:p w:rsidR="00F06232" w:rsidRPr="00FF7D51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3136E2" w:rsidRPr="00250E22" w:rsidTr="003136E2">
        <w:trPr>
          <w:trHeight w:val="340"/>
        </w:trPr>
        <w:tc>
          <w:tcPr>
            <w:tcW w:w="0" w:type="dxa"/>
            <w:gridSpan w:val="4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1"/>
            </w:tblGrid>
            <w:tr w:rsidR="00F06232" w:rsidRPr="00250E22">
              <w:trPr>
                <w:trHeight w:val="262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3.4.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Договір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укладений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в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двох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примірниках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,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які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мають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однакову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юридичну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силу.</w:t>
                  </w:r>
                </w:p>
              </w:tc>
            </w:tr>
          </w:tbl>
          <w:p w:rsidR="00F06232" w:rsidRPr="00FF7D51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F06232" w:rsidRPr="00250E22">
        <w:trPr>
          <w:trHeight w:val="474"/>
        </w:trPr>
        <w:tc>
          <w:tcPr>
            <w:tcW w:w="0" w:type="dxa"/>
          </w:tcPr>
          <w:p w:rsidR="00F06232" w:rsidRPr="00FF7D51" w:rsidRDefault="00F06232">
            <w:pPr>
              <w:pStyle w:val="EmptyCellLayoutStyle"/>
              <w:spacing w:after="0" w:line="240" w:lineRule="auto"/>
              <w:rPr>
                <w:lang w:val="ru-RU"/>
              </w:rPr>
            </w:pPr>
          </w:p>
        </w:tc>
        <w:tc>
          <w:tcPr>
            <w:tcW w:w="0" w:type="dxa"/>
          </w:tcPr>
          <w:p w:rsidR="00F06232" w:rsidRPr="00FF7D51" w:rsidRDefault="00F06232">
            <w:pPr>
              <w:pStyle w:val="EmptyCellLayoutStyle"/>
              <w:spacing w:after="0" w:line="240" w:lineRule="auto"/>
              <w:rPr>
                <w:lang w:val="ru-RU"/>
              </w:rPr>
            </w:pPr>
          </w:p>
        </w:tc>
        <w:tc>
          <w:tcPr>
            <w:tcW w:w="4648" w:type="dxa"/>
          </w:tcPr>
          <w:p w:rsidR="00F06232" w:rsidRPr="00FF7D51" w:rsidRDefault="00F06232">
            <w:pPr>
              <w:pStyle w:val="EmptyCellLayoutStyle"/>
              <w:spacing w:after="0" w:line="240" w:lineRule="auto"/>
              <w:rPr>
                <w:lang w:val="ru-RU"/>
              </w:rPr>
            </w:pPr>
          </w:p>
        </w:tc>
        <w:tc>
          <w:tcPr>
            <w:tcW w:w="5272" w:type="dxa"/>
          </w:tcPr>
          <w:p w:rsidR="00F06232" w:rsidRPr="00FF7D51" w:rsidRDefault="00F06232">
            <w:pPr>
              <w:pStyle w:val="EmptyCellLayoutStyle"/>
              <w:spacing w:after="0" w:line="240" w:lineRule="auto"/>
              <w:rPr>
                <w:lang w:val="ru-RU"/>
              </w:rPr>
            </w:pPr>
          </w:p>
        </w:tc>
      </w:tr>
      <w:tr w:rsidR="003136E2" w:rsidRPr="0075430A" w:rsidTr="003136E2">
        <w:trPr>
          <w:trHeight w:val="2721"/>
        </w:trPr>
        <w:tc>
          <w:tcPr>
            <w:tcW w:w="0" w:type="dxa"/>
          </w:tcPr>
          <w:p w:rsidR="00F06232" w:rsidRPr="00FF7D51" w:rsidRDefault="00F06232">
            <w:pPr>
              <w:pStyle w:val="EmptyCellLayoutStyle"/>
              <w:spacing w:after="0" w:line="240" w:lineRule="auto"/>
              <w:rPr>
                <w:lang w:val="ru-RU"/>
              </w:rPr>
            </w:pPr>
          </w:p>
        </w:tc>
        <w:tc>
          <w:tcPr>
            <w:tcW w:w="0" w:type="dxa"/>
          </w:tcPr>
          <w:p w:rsidR="00F06232" w:rsidRPr="00FF7D51" w:rsidRDefault="00F06232">
            <w:pPr>
              <w:pStyle w:val="EmptyCellLayoutStyle"/>
              <w:spacing w:after="0" w:line="240" w:lineRule="auto"/>
              <w:rPr>
                <w:lang w:val="ru-RU"/>
              </w:rPr>
            </w:pPr>
          </w:p>
        </w:tc>
        <w:tc>
          <w:tcPr>
            <w:tcW w:w="4648" w:type="dxa"/>
            <w:gridSpan w:val="2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0"/>
            </w:tblGrid>
            <w:tr w:rsidR="00F06232" w:rsidRPr="0075430A">
              <w:trPr>
                <w:trHeight w:val="2643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75430A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                                           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Юридичні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color w:val="000000"/>
                      <w:sz w:val="24"/>
                      <w:lang w:val="ru-RU"/>
                    </w:rPr>
                    <w:t>адреси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proofErr w:type="gramStart"/>
                  <w:r w:rsidRPr="00FF7D51">
                    <w:rPr>
                      <w:color w:val="000000"/>
                      <w:sz w:val="24"/>
                      <w:lang w:val="ru-RU"/>
                    </w:rPr>
                    <w:t>Сторін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t>:</w:t>
                  </w:r>
                  <w:r w:rsidRPr="00FF7D51">
                    <w:rPr>
                      <w:color w:val="000000"/>
                      <w:sz w:val="24"/>
                      <w:lang w:val="ru-RU"/>
                    </w:rPr>
                    <w:br/>
                  </w:r>
                  <w:r w:rsidRPr="00FF7D51">
                    <w:rPr>
                      <w:color w:val="000000"/>
                      <w:sz w:val="24"/>
                      <w:lang w:val="ru-RU"/>
                    </w:rPr>
                    <w:br/>
                    <w:t>ЗВО</w:t>
                  </w:r>
                  <w:proofErr w:type="gramEnd"/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: </w:t>
                  </w:r>
                  <w:proofErr w:type="spellStart"/>
                  <w:r w:rsidRPr="00FF7D51">
                    <w:rPr>
                      <w:i/>
                      <w:color w:val="000000"/>
                      <w:sz w:val="24"/>
                      <w:lang w:val="ru-RU"/>
                    </w:rPr>
                    <w:t>вул</w:t>
                  </w:r>
                  <w:proofErr w:type="spellEnd"/>
                  <w:r w:rsidRPr="00FF7D51">
                    <w:rPr>
                      <w:i/>
                      <w:color w:val="000000"/>
                      <w:sz w:val="24"/>
                      <w:lang w:val="ru-RU"/>
                    </w:rPr>
                    <w:t xml:space="preserve">. Ст. </w:t>
                  </w:r>
                  <w:proofErr w:type="spellStart"/>
                  <w:r w:rsidRPr="00FF7D51">
                    <w:rPr>
                      <w:i/>
                      <w:color w:val="000000"/>
                      <w:sz w:val="24"/>
                      <w:lang w:val="ru-RU"/>
                    </w:rPr>
                    <w:t>Бандери</w:t>
                  </w:r>
                  <w:proofErr w:type="spellEnd"/>
                  <w:r w:rsidRPr="00FF7D51">
                    <w:rPr>
                      <w:i/>
                      <w:color w:val="000000"/>
                      <w:sz w:val="24"/>
                      <w:lang w:val="ru-RU"/>
                    </w:rPr>
                    <w:t xml:space="preserve">, 12, 79013, м. </w:t>
                  </w:r>
                  <w:proofErr w:type="spellStart"/>
                  <w:r w:rsidRPr="00FF7D51">
                    <w:rPr>
                      <w:i/>
                      <w:color w:val="000000"/>
                      <w:sz w:val="24"/>
                      <w:lang w:val="ru-RU"/>
                    </w:rPr>
                    <w:t>Львів</w:t>
                  </w:r>
                  <w:proofErr w:type="spellEnd"/>
                  <w:r w:rsidRPr="00FF7D51">
                    <w:rPr>
                      <w:i/>
                      <w:color w:val="000000"/>
                      <w:sz w:val="24"/>
                      <w:lang w:val="ru-RU"/>
                    </w:rPr>
                    <w:t>, Тел. (032) 258-21-90</w:t>
                  </w:r>
                  <w:r w:rsidRPr="00FF7D51">
                    <w:rPr>
                      <w:color w:val="000000"/>
                      <w:sz w:val="24"/>
                      <w:lang w:val="ru-RU"/>
                    </w:rPr>
                    <w:br/>
                  </w:r>
                  <w:proofErr w:type="spellStart"/>
                  <w:r w:rsidRPr="00FF7D51">
                    <w:rPr>
                      <w:i/>
                      <w:color w:val="000000"/>
                      <w:sz w:val="24"/>
                      <w:lang w:val="ru-RU"/>
                    </w:rPr>
                    <w:t>Електронна</w:t>
                  </w:r>
                  <w:proofErr w:type="spellEnd"/>
                  <w:r w:rsidRPr="00FF7D51">
                    <w:rPr>
                      <w:i/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FF7D51">
                    <w:rPr>
                      <w:i/>
                      <w:color w:val="000000"/>
                      <w:sz w:val="24"/>
                      <w:lang w:val="ru-RU"/>
                    </w:rPr>
                    <w:t>пошта</w:t>
                  </w:r>
                  <w:proofErr w:type="spellEnd"/>
                  <w:r w:rsidRPr="00FF7D51">
                    <w:rPr>
                      <w:i/>
                      <w:color w:val="000000"/>
                      <w:sz w:val="24"/>
                      <w:lang w:val="ru-RU"/>
                    </w:rPr>
                    <w:t xml:space="preserve">: </w:t>
                  </w:r>
                  <w:proofErr w:type="spellStart"/>
                  <w:r>
                    <w:rPr>
                      <w:i/>
                      <w:color w:val="000000"/>
                      <w:sz w:val="24"/>
                    </w:rPr>
                    <w:t>vpzv</w:t>
                  </w:r>
                  <w:proofErr w:type="spellEnd"/>
                  <w:r w:rsidRPr="00FF7D51">
                    <w:rPr>
                      <w:i/>
                      <w:color w:val="000000"/>
                      <w:sz w:val="24"/>
                      <w:lang w:val="ru-RU"/>
                    </w:rPr>
                    <w:t>@</w:t>
                  </w:r>
                  <w:proofErr w:type="spellStart"/>
                  <w:r>
                    <w:rPr>
                      <w:i/>
                      <w:color w:val="000000"/>
                      <w:sz w:val="24"/>
                    </w:rPr>
                    <w:t>lpnu</w:t>
                  </w:r>
                  <w:proofErr w:type="spellEnd"/>
                  <w:r w:rsidRPr="00FF7D51">
                    <w:rPr>
                      <w:i/>
                      <w:color w:val="000000"/>
                      <w:sz w:val="24"/>
                      <w:lang w:val="ru-RU"/>
                    </w:rPr>
                    <w:t>.</w:t>
                  </w:r>
                  <w:proofErr w:type="spellStart"/>
                  <w:r>
                    <w:rPr>
                      <w:i/>
                      <w:color w:val="000000"/>
                      <w:sz w:val="24"/>
                    </w:rPr>
                    <w:t>ua</w:t>
                  </w:r>
                  <w:proofErr w:type="spellEnd"/>
                  <w:r w:rsidRPr="00FF7D51">
                    <w:rPr>
                      <w:color w:val="000000"/>
                      <w:sz w:val="24"/>
                      <w:lang w:val="ru-RU"/>
                    </w:rPr>
                    <w:br/>
                    <w:t xml:space="preserve">База </w:t>
                  </w:r>
                  <w:proofErr w:type="gramStart"/>
                  <w:r w:rsidRPr="00FF7D51">
                    <w:rPr>
                      <w:color w:val="000000"/>
                      <w:sz w:val="24"/>
                      <w:lang w:val="ru-RU"/>
                    </w:rPr>
                    <w:t>практики:</w:t>
                  </w:r>
                  <w:r w:rsidRPr="00FF7D51">
                    <w:rPr>
                      <w:color w:val="000000"/>
                      <w:sz w:val="24"/>
                      <w:lang w:val="ru-RU"/>
                    </w:rPr>
                    <w:br/>
                  </w:r>
                  <w:r w:rsidR="00D32938" w:rsidRPr="00FF7D51">
                    <w:rPr>
                      <w:lang w:val="ru-RU"/>
                    </w:rPr>
                    <w:t xml:space="preserve"> </w:t>
                  </w:r>
                  <w:r w:rsidR="00D32938" w:rsidRPr="00FF7D51">
                    <w:rPr>
                      <w:i/>
                      <w:color w:val="70AD47" w:themeColor="accent6"/>
                      <w:sz w:val="24"/>
                      <w:szCs w:val="24"/>
                      <w:lang w:val="ru-RU"/>
                    </w:rPr>
                    <w:t xml:space="preserve"> </w:t>
                  </w:r>
                  <w:proofErr w:type="spellStart"/>
                  <w:r w:rsidR="0075430A">
                    <w:rPr>
                      <w:i/>
                      <w:color w:val="70AD47" w:themeColor="accent6"/>
                      <w:sz w:val="24"/>
                      <w:szCs w:val="24"/>
                      <w:lang w:val="ru-RU"/>
                    </w:rPr>
                    <w:t>пошт.індекс</w:t>
                  </w:r>
                  <w:proofErr w:type="spellEnd"/>
                  <w:proofErr w:type="gramEnd"/>
                  <w:r w:rsidR="00D32938" w:rsidRPr="00FF7D51">
                    <w:rPr>
                      <w:i/>
                      <w:color w:val="70AD47" w:themeColor="accent6"/>
                      <w:sz w:val="24"/>
                      <w:szCs w:val="24"/>
                      <w:lang w:val="ru-RU"/>
                    </w:rPr>
                    <w:t xml:space="preserve">, </w:t>
                  </w:r>
                  <w:r w:rsidR="0075430A">
                    <w:rPr>
                      <w:i/>
                      <w:color w:val="70AD47" w:themeColor="accent6"/>
                      <w:sz w:val="24"/>
                      <w:szCs w:val="24"/>
                      <w:lang w:val="ru-RU"/>
                    </w:rPr>
                    <w:t>адреса ФОП</w:t>
                  </w:r>
                  <w:r w:rsidR="00D32938" w:rsidRPr="0075430A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r w:rsidRPr="0075430A">
                    <w:rPr>
                      <w:color w:val="000000"/>
                      <w:sz w:val="24"/>
                      <w:lang w:val="ru-RU"/>
                    </w:rPr>
                    <w:br/>
                    <w:t>_____________________________________________________________________________</w:t>
                  </w:r>
                </w:p>
                <w:p w:rsidR="00F06232" w:rsidRPr="0075430A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75430A">
                    <w:rPr>
                      <w:color w:val="000000"/>
                      <w:sz w:val="24"/>
                      <w:lang w:val="ru-RU"/>
                    </w:rPr>
                    <w:t xml:space="preserve">                                         </w:t>
                  </w:r>
                </w:p>
                <w:p w:rsidR="00F06232" w:rsidRPr="0075430A" w:rsidRDefault="000E58AA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proofErr w:type="spellStart"/>
                  <w:r w:rsidRPr="0075430A">
                    <w:rPr>
                      <w:color w:val="000000"/>
                      <w:sz w:val="24"/>
                      <w:lang w:val="ru-RU"/>
                    </w:rPr>
                    <w:t>Підписи</w:t>
                  </w:r>
                  <w:proofErr w:type="spellEnd"/>
                  <w:r w:rsidRPr="0075430A">
                    <w:rPr>
                      <w:color w:val="000000"/>
                      <w:sz w:val="24"/>
                      <w:lang w:val="ru-RU"/>
                    </w:rPr>
                    <w:t xml:space="preserve"> та печатки </w:t>
                  </w:r>
                  <w:proofErr w:type="spellStart"/>
                  <w:r w:rsidRPr="0075430A">
                    <w:rPr>
                      <w:color w:val="000000"/>
                      <w:sz w:val="24"/>
                      <w:lang w:val="ru-RU"/>
                    </w:rPr>
                    <w:t>Сторін</w:t>
                  </w:r>
                  <w:proofErr w:type="spellEnd"/>
                  <w:r w:rsidRPr="0075430A">
                    <w:rPr>
                      <w:color w:val="000000"/>
                      <w:sz w:val="24"/>
                      <w:lang w:val="ru-RU"/>
                    </w:rPr>
                    <w:t>:</w:t>
                  </w:r>
                  <w:r w:rsidRPr="0075430A">
                    <w:rPr>
                      <w:color w:val="000000"/>
                      <w:sz w:val="24"/>
                      <w:lang w:val="ru-RU"/>
                    </w:rPr>
                    <w:br/>
                  </w:r>
                </w:p>
              </w:tc>
            </w:tr>
          </w:tbl>
          <w:p w:rsidR="00F06232" w:rsidRPr="0075430A" w:rsidRDefault="00F06232">
            <w:pPr>
              <w:spacing w:after="0" w:line="240" w:lineRule="auto"/>
              <w:rPr>
                <w:lang w:val="ru-RU"/>
              </w:rPr>
            </w:pPr>
          </w:p>
        </w:tc>
      </w:tr>
      <w:tr w:rsidR="003136E2" w:rsidTr="003136E2">
        <w:tc>
          <w:tcPr>
            <w:tcW w:w="0" w:type="dxa"/>
          </w:tcPr>
          <w:p w:rsidR="00F06232" w:rsidRPr="0075430A" w:rsidRDefault="00F06232">
            <w:pPr>
              <w:pStyle w:val="EmptyCellLayoutStyle"/>
              <w:spacing w:after="0" w:line="240" w:lineRule="auto"/>
              <w:rPr>
                <w:lang w:val="ru-RU"/>
              </w:rPr>
            </w:pPr>
          </w:p>
        </w:tc>
        <w:tc>
          <w:tcPr>
            <w:tcW w:w="0" w:type="dxa"/>
          </w:tcPr>
          <w:p w:rsidR="00F06232" w:rsidRPr="0075430A" w:rsidRDefault="00F06232">
            <w:pPr>
              <w:pStyle w:val="EmptyCellLayoutStyle"/>
              <w:spacing w:after="0" w:line="240" w:lineRule="auto"/>
              <w:rPr>
                <w:lang w:val="ru-RU"/>
              </w:rPr>
            </w:pPr>
          </w:p>
        </w:tc>
        <w:tc>
          <w:tcPr>
            <w:tcW w:w="4648" w:type="dxa"/>
            <w:gridSpan w:val="2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47"/>
              <w:gridCol w:w="2479"/>
              <w:gridCol w:w="627"/>
              <w:gridCol w:w="2583"/>
            </w:tblGrid>
            <w:tr w:rsidR="003136E2" w:rsidRPr="0075430A" w:rsidTr="003136E2">
              <w:trPr>
                <w:trHeight w:val="265"/>
              </w:trPr>
              <w:tc>
                <w:tcPr>
                  <w:tcW w:w="16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75430A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proofErr w:type="spellStart"/>
                  <w:r w:rsidRPr="0075430A">
                    <w:rPr>
                      <w:color w:val="000000"/>
                      <w:sz w:val="24"/>
                      <w:lang w:val="ru-RU"/>
                    </w:rPr>
                    <w:t>Національний</w:t>
                  </w:r>
                  <w:proofErr w:type="spellEnd"/>
                  <w:r w:rsidRPr="0075430A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75430A">
                    <w:rPr>
                      <w:color w:val="000000"/>
                      <w:sz w:val="24"/>
                      <w:lang w:val="ru-RU"/>
                    </w:rPr>
                    <w:t>університет</w:t>
                  </w:r>
                  <w:proofErr w:type="spellEnd"/>
                </w:p>
                <w:p w:rsidR="00F06232" w:rsidRPr="0075430A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75430A">
                    <w:rPr>
                      <w:color w:val="000000"/>
                      <w:sz w:val="24"/>
                      <w:lang w:val="ru-RU"/>
                    </w:rPr>
                    <w:t>"</w:t>
                  </w:r>
                  <w:proofErr w:type="spellStart"/>
                  <w:r w:rsidRPr="0075430A">
                    <w:rPr>
                      <w:color w:val="000000"/>
                      <w:sz w:val="24"/>
                      <w:lang w:val="ru-RU"/>
                    </w:rPr>
                    <w:t>Львівська</w:t>
                  </w:r>
                  <w:proofErr w:type="spellEnd"/>
                  <w:r w:rsidRPr="0075430A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Pr="0075430A">
                    <w:rPr>
                      <w:color w:val="000000"/>
                      <w:sz w:val="24"/>
                      <w:lang w:val="ru-RU"/>
                    </w:rPr>
                    <w:t>політехніка</w:t>
                  </w:r>
                  <w:proofErr w:type="spellEnd"/>
                  <w:r w:rsidRPr="0075430A">
                    <w:rPr>
                      <w:color w:val="000000"/>
                      <w:sz w:val="24"/>
                      <w:lang w:val="ru-RU"/>
                    </w:rPr>
                    <w:t>"</w:t>
                  </w:r>
                </w:p>
              </w:tc>
              <w:tc>
                <w:tcPr>
                  <w:tcW w:w="62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75430A" w:rsidRDefault="00F06232">
                  <w:pPr>
                    <w:spacing w:after="0" w:line="240" w:lineRule="auto"/>
                    <w:rPr>
                      <w:lang w:val="ru-RU"/>
                    </w:rPr>
                  </w:pPr>
                </w:p>
              </w:tc>
              <w:tc>
                <w:tcPr>
                  <w:tcW w:w="258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>База практики</w:t>
                  </w:r>
                </w:p>
                <w:p w:rsidR="00F06232" w:rsidRPr="00FF7D51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FF7D51">
                    <w:rPr>
                      <w:color w:val="000000"/>
                      <w:sz w:val="24"/>
                      <w:lang w:val="ru-RU"/>
                    </w:rPr>
                    <w:t xml:space="preserve">ФОП </w:t>
                  </w:r>
                  <w:proofErr w:type="spellStart"/>
                  <w:r w:rsidR="0075430A">
                    <w:rPr>
                      <w:color w:val="000000"/>
                      <w:sz w:val="24"/>
                      <w:lang w:val="ru-RU"/>
                    </w:rPr>
                    <w:t>Іванів</w:t>
                  </w:r>
                  <w:proofErr w:type="spellEnd"/>
                  <w:r w:rsidR="0075430A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="0075430A">
                    <w:rPr>
                      <w:color w:val="000000"/>
                      <w:sz w:val="24"/>
                      <w:lang w:val="ru-RU"/>
                    </w:rPr>
                    <w:t>Іван</w:t>
                  </w:r>
                  <w:proofErr w:type="spellEnd"/>
                  <w:r w:rsidR="0075430A">
                    <w:rPr>
                      <w:color w:val="000000"/>
                      <w:sz w:val="24"/>
                      <w:lang w:val="ru-RU"/>
                    </w:rPr>
                    <w:t xml:space="preserve"> </w:t>
                  </w:r>
                  <w:proofErr w:type="spellStart"/>
                  <w:r w:rsidR="0075430A">
                    <w:rPr>
                      <w:color w:val="000000"/>
                      <w:sz w:val="24"/>
                      <w:lang w:val="ru-RU"/>
                    </w:rPr>
                    <w:t>Іванович</w:t>
                  </w:r>
                  <w:proofErr w:type="spellEnd"/>
                </w:p>
                <w:p w:rsidR="00F06232" w:rsidRPr="0075430A" w:rsidRDefault="000E58AA" w:rsidP="0075430A">
                  <w:pPr>
                    <w:spacing w:after="0" w:line="240" w:lineRule="auto"/>
                    <w:rPr>
                      <w:lang w:val="ru-RU"/>
                    </w:rPr>
                  </w:pPr>
                  <w:r w:rsidRPr="0075430A">
                    <w:rPr>
                      <w:color w:val="000000"/>
                      <w:sz w:val="24"/>
                      <w:lang w:val="ru-RU"/>
                    </w:rPr>
                    <w:t xml:space="preserve">ІПН № </w:t>
                  </w:r>
                  <w:r w:rsidR="0075430A">
                    <w:rPr>
                      <w:color w:val="000000"/>
                      <w:sz w:val="24"/>
                      <w:lang w:val="ru-RU"/>
                    </w:rPr>
                    <w:t>ХХХХХХХХХХ</w:t>
                  </w:r>
                </w:p>
              </w:tc>
            </w:tr>
            <w:tr w:rsidR="003136E2" w:rsidTr="003136E2">
              <w:trPr>
                <w:trHeight w:val="655"/>
              </w:trPr>
              <w:tc>
                <w:tcPr>
                  <w:tcW w:w="164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75430A" w:rsidRDefault="000E58AA">
                  <w:pPr>
                    <w:spacing w:after="0" w:line="240" w:lineRule="auto"/>
                    <w:rPr>
                      <w:lang w:val="ru-RU"/>
                    </w:rPr>
                  </w:pPr>
                  <w:r w:rsidRPr="0075430A">
                    <w:rPr>
                      <w:color w:val="000000"/>
                      <w:sz w:val="24"/>
                      <w:lang w:val="ru-RU"/>
                    </w:rPr>
                    <w:t>Проректор</w:t>
                  </w:r>
                </w:p>
                <w:p w:rsidR="00F06232" w:rsidRPr="0075430A" w:rsidRDefault="00F06232">
                  <w:pPr>
                    <w:spacing w:after="0" w:line="240" w:lineRule="auto"/>
                    <w:rPr>
                      <w:lang w:val="ru-RU"/>
                    </w:rPr>
                  </w:pPr>
                </w:p>
              </w:tc>
              <w:tc>
                <w:tcPr>
                  <w:tcW w:w="247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Pr="0075430A" w:rsidRDefault="00F06232">
                  <w:pPr>
                    <w:spacing w:after="0" w:line="240" w:lineRule="auto"/>
                    <w:rPr>
                      <w:lang w:val="ru-RU"/>
                    </w:rPr>
                  </w:pPr>
                </w:p>
                <w:p w:rsidR="00F06232" w:rsidRDefault="0075430A">
                  <w:pPr>
                    <w:spacing w:after="0" w:line="240" w:lineRule="auto"/>
                    <w:jc w:val="right"/>
                  </w:pPr>
                  <w:r w:rsidRPr="0075430A">
                    <w:rPr>
                      <w:color w:val="000000"/>
                      <w:u w:val="single"/>
                      <w:lang w:val="ru-RU"/>
                    </w:rPr>
                    <w:t>І</w:t>
                  </w:r>
                  <w:proofErr w:type="spellStart"/>
                  <w:r w:rsidRPr="00D9276B">
                    <w:rPr>
                      <w:color w:val="000000"/>
                      <w:u w:val="single"/>
                    </w:rPr>
                    <w:t>рина</w:t>
                  </w:r>
                  <w:proofErr w:type="spellEnd"/>
                  <w:r w:rsidRPr="00D9276B">
                    <w:rPr>
                      <w:color w:val="000000"/>
                      <w:u w:val="single"/>
                    </w:rPr>
                    <w:t xml:space="preserve"> ХОМИШИН</w:t>
                  </w:r>
                </w:p>
              </w:tc>
              <w:tc>
                <w:tcPr>
                  <w:tcW w:w="62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Default="00F06232">
                  <w:pPr>
                    <w:spacing w:after="0" w:line="240" w:lineRule="auto"/>
                  </w:pPr>
                </w:p>
              </w:tc>
              <w:tc>
                <w:tcPr>
                  <w:tcW w:w="258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Default="00F06232">
                  <w:pPr>
                    <w:spacing w:after="0" w:line="240" w:lineRule="auto"/>
                  </w:pPr>
                </w:p>
                <w:p w:rsidR="00F06232" w:rsidRDefault="00DA773F" w:rsidP="00C646A0">
                  <w:pPr>
                    <w:spacing w:after="0" w:line="240" w:lineRule="auto"/>
                  </w:pPr>
                  <w:r>
                    <w:rPr>
                      <w:color w:val="000000"/>
                      <w:sz w:val="24"/>
                      <w:lang w:val="uk-UA"/>
                    </w:rPr>
                    <w:t>__________</w:t>
                  </w:r>
                  <w:r w:rsidR="000E58AA">
                    <w:rPr>
                      <w:color w:val="000000"/>
                      <w:sz w:val="24"/>
                    </w:rPr>
                    <w:t>/</w:t>
                  </w:r>
                  <w:r w:rsidRPr="003136E2">
                    <w:rPr>
                      <w:rFonts w:ascii="Cambria" w:hAnsi="Cambria" w:cs="Cambria"/>
                      <w:i/>
                      <w:color w:val="70AD47" w:themeColor="accent6"/>
                      <w:sz w:val="24"/>
                    </w:rPr>
                    <w:t xml:space="preserve"> </w:t>
                  </w:r>
                  <w:r w:rsidR="00C646A0">
                    <w:rPr>
                      <w:rFonts w:ascii="Cambria" w:hAnsi="Cambria" w:cs="Cambria"/>
                      <w:i/>
                      <w:color w:val="70AD47" w:themeColor="accent6"/>
                      <w:sz w:val="24"/>
                      <w:lang w:val="uk-UA"/>
                    </w:rPr>
                    <w:t>Іванів І.І.</w:t>
                  </w:r>
                  <w:r>
                    <w:rPr>
                      <w:rFonts w:ascii="Cambria" w:hAnsi="Cambria" w:cs="Cambria"/>
                      <w:i/>
                      <w:color w:val="70AD47" w:themeColor="accent6"/>
                      <w:sz w:val="24"/>
                      <w:lang w:val="uk-UA"/>
                    </w:rPr>
                    <w:t>.</w:t>
                  </w:r>
                  <w:r w:rsidR="000E58AA">
                    <w:rPr>
                      <w:color w:val="000000"/>
                      <w:sz w:val="24"/>
                    </w:rPr>
                    <w:t>/</w:t>
                  </w:r>
                </w:p>
              </w:tc>
            </w:tr>
          </w:tbl>
          <w:p w:rsidR="00F06232" w:rsidRDefault="00F06232">
            <w:pPr>
              <w:spacing w:after="0" w:line="240" w:lineRule="auto"/>
            </w:pPr>
          </w:p>
        </w:tc>
      </w:tr>
      <w:tr w:rsidR="003136E2" w:rsidTr="003136E2">
        <w:trPr>
          <w:trHeight w:val="396"/>
        </w:trPr>
        <w:tc>
          <w:tcPr>
            <w:tcW w:w="0" w:type="dxa"/>
          </w:tcPr>
          <w:p w:rsidR="00F06232" w:rsidRDefault="00F06232"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 w:rsidR="00F06232" w:rsidRDefault="00F06232">
            <w:pPr>
              <w:pStyle w:val="EmptyCellLayoutStyle"/>
              <w:spacing w:after="0" w:line="240" w:lineRule="auto"/>
            </w:pPr>
          </w:p>
        </w:tc>
        <w:tc>
          <w:tcPr>
            <w:tcW w:w="4648" w:type="dxa"/>
            <w:gridSpan w:val="2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920"/>
            </w:tblGrid>
            <w:tr w:rsidR="00F06232">
              <w:trPr>
                <w:trHeight w:val="318"/>
              </w:trPr>
              <w:tc>
                <w:tcPr>
                  <w:tcW w:w="99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F06232" w:rsidRDefault="000E58AA" w:rsidP="00C646A0">
                  <w:pPr>
                    <w:spacing w:after="0" w:line="240" w:lineRule="auto"/>
                  </w:pPr>
                  <w:r>
                    <w:rPr>
                      <w:color w:val="000000"/>
                      <w:sz w:val="24"/>
                    </w:rPr>
                    <w:t xml:space="preserve">    </w:t>
                  </w:r>
                  <w:r w:rsidR="0075430A">
                    <w:rPr>
                      <w:color w:val="000000"/>
                      <w:sz w:val="24"/>
                      <w:lang w:val="uk-UA"/>
                    </w:rPr>
                    <w:t>__</w:t>
                  </w:r>
                  <w:r>
                    <w:rPr>
                      <w:color w:val="000000"/>
                      <w:sz w:val="24"/>
                    </w:rPr>
                    <w:t>.</w:t>
                  </w:r>
                  <w:r w:rsidR="0075430A">
                    <w:rPr>
                      <w:color w:val="000000"/>
                      <w:sz w:val="24"/>
                      <w:lang w:val="uk-UA"/>
                    </w:rPr>
                    <w:t>__</w:t>
                  </w:r>
                  <w:r>
                    <w:rPr>
                      <w:color w:val="000000"/>
                      <w:sz w:val="24"/>
                    </w:rPr>
                    <w:t>.202</w:t>
                  </w:r>
                  <w:r w:rsidR="0075430A">
                    <w:rPr>
                      <w:color w:val="000000"/>
                      <w:sz w:val="24"/>
                      <w:lang w:val="uk-UA"/>
                    </w:rPr>
                    <w:t>6</w:t>
                  </w:r>
                  <w:r>
                    <w:rPr>
                      <w:color w:val="000000"/>
                      <w:sz w:val="24"/>
                    </w:rPr>
                    <w:t xml:space="preserve">                                                                    </w:t>
                  </w:r>
                  <w:r w:rsidR="00C646A0">
                    <w:rPr>
                      <w:color w:val="000000"/>
                      <w:sz w:val="24"/>
                      <w:lang w:val="uk-UA"/>
                    </w:rPr>
                    <w:t>__</w:t>
                  </w:r>
                  <w:r w:rsidR="00DA773F" w:rsidRPr="00DA773F">
                    <w:rPr>
                      <w:i/>
                      <w:color w:val="70AD47" w:themeColor="accent6"/>
                      <w:sz w:val="24"/>
                      <w:lang w:val="uk-UA"/>
                    </w:rPr>
                    <w:t>.</w:t>
                  </w:r>
                  <w:r w:rsidR="00C646A0">
                    <w:rPr>
                      <w:i/>
                      <w:color w:val="70AD47" w:themeColor="accent6"/>
                      <w:sz w:val="24"/>
                      <w:lang w:val="uk-UA"/>
                    </w:rPr>
                    <w:t>__</w:t>
                  </w:r>
                  <w:r w:rsidR="00DA773F" w:rsidRPr="00DA773F">
                    <w:rPr>
                      <w:i/>
                      <w:color w:val="70AD47" w:themeColor="accent6"/>
                      <w:sz w:val="24"/>
                      <w:lang w:val="uk-UA"/>
                    </w:rPr>
                    <w:t xml:space="preserve">. </w:t>
                  </w:r>
                  <w:r w:rsidRPr="00DA773F">
                    <w:rPr>
                      <w:i/>
                      <w:color w:val="70AD47" w:themeColor="accent6"/>
                      <w:sz w:val="24"/>
                    </w:rPr>
                    <w:t>202</w:t>
                  </w:r>
                  <w:r w:rsidR="00C646A0">
                    <w:rPr>
                      <w:i/>
                      <w:color w:val="70AD47" w:themeColor="accent6"/>
                      <w:sz w:val="24"/>
                      <w:lang w:val="uk-UA"/>
                    </w:rPr>
                    <w:t>6</w:t>
                  </w:r>
                  <w:r w:rsidRPr="00DA773F">
                    <w:rPr>
                      <w:i/>
                      <w:color w:val="70AD47" w:themeColor="accent6"/>
                      <w:sz w:val="24"/>
                    </w:rPr>
                    <w:t xml:space="preserve"> р.</w:t>
                  </w:r>
                </w:p>
              </w:tc>
            </w:tr>
          </w:tbl>
          <w:p w:rsidR="00F06232" w:rsidRDefault="00F06232">
            <w:pPr>
              <w:spacing w:after="0" w:line="240" w:lineRule="auto"/>
            </w:pPr>
          </w:p>
        </w:tc>
      </w:tr>
    </w:tbl>
    <w:p w:rsidR="00DA773F" w:rsidRDefault="00DB0758">
      <w:pPr>
        <w:spacing w:after="0" w:line="240" w:lineRule="auto"/>
        <w:rPr>
          <w:color w:val="70AD47" w:themeColor="accent6"/>
          <w:sz w:val="24"/>
          <w:szCs w:val="24"/>
          <w:lang w:val="uk-UA"/>
        </w:rPr>
      </w:pPr>
      <w:r w:rsidRPr="00DB0758">
        <w:rPr>
          <w:sz w:val="24"/>
          <w:szCs w:val="24"/>
          <w:lang w:val="uk-UA"/>
        </w:rPr>
        <w:t>М. П</w:t>
      </w:r>
      <w:r>
        <w:rPr>
          <w:color w:val="70AD47" w:themeColor="accent6"/>
          <w:sz w:val="24"/>
          <w:szCs w:val="24"/>
          <w:lang w:val="uk-UA"/>
        </w:rPr>
        <w:t>.</w:t>
      </w:r>
      <w:r w:rsidR="00DA773F" w:rsidRPr="00DA773F">
        <w:rPr>
          <w:color w:val="70AD47" w:themeColor="accent6"/>
          <w:sz w:val="24"/>
          <w:szCs w:val="24"/>
          <w:lang w:val="uk-UA"/>
        </w:rPr>
        <w:t xml:space="preserve">                                                                                   Б/П</w:t>
      </w:r>
    </w:p>
    <w:p w:rsidR="00DA773F" w:rsidRPr="00DA773F" w:rsidRDefault="00DA773F">
      <w:pPr>
        <w:spacing w:after="0" w:line="240" w:lineRule="auto"/>
        <w:rPr>
          <w:color w:val="70AD47" w:themeColor="accent6"/>
          <w:sz w:val="24"/>
          <w:szCs w:val="24"/>
          <w:lang w:val="uk-UA"/>
        </w:rPr>
      </w:pPr>
      <w:bookmarkStart w:id="0" w:name="_GoBack"/>
      <w:bookmarkEnd w:id="0"/>
      <w:r>
        <w:rPr>
          <w:color w:val="70AD47" w:themeColor="accent6"/>
          <w:sz w:val="24"/>
          <w:szCs w:val="24"/>
          <w:lang w:val="uk-UA"/>
        </w:rPr>
        <w:t xml:space="preserve">                                                                               (якщо ФОП працює без печатки)</w:t>
      </w:r>
    </w:p>
    <w:sectPr w:rsidR="00DA773F" w:rsidRPr="00DA773F" w:rsidSect="005F5158">
      <w:pgSz w:w="11905" w:h="16837"/>
      <w:pgMar w:top="142" w:right="737" w:bottom="566" w:left="107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 w15:restartNumberingAfterBreak="0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 w15:restartNumberingAfterBreak="0">
    <w:nsid w:val="0000001E"/>
    <w:multiLevelType w:val="multilevel"/>
    <w:tmpl w:val="0000001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0" w15:restartNumberingAfterBreak="0">
    <w:nsid w:val="0000001F"/>
    <w:multiLevelType w:val="multilevel"/>
    <w:tmpl w:val="0000001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1" w15:restartNumberingAfterBreak="0">
    <w:nsid w:val="00000020"/>
    <w:multiLevelType w:val="multilevel"/>
    <w:tmpl w:val="0000002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2" w15:restartNumberingAfterBreak="0">
    <w:nsid w:val="00000021"/>
    <w:multiLevelType w:val="multilevel"/>
    <w:tmpl w:val="0000002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3" w15:restartNumberingAfterBreak="0">
    <w:nsid w:val="00000022"/>
    <w:multiLevelType w:val="multilevel"/>
    <w:tmpl w:val="0000002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4" w15:restartNumberingAfterBreak="0">
    <w:nsid w:val="00000023"/>
    <w:multiLevelType w:val="multilevel"/>
    <w:tmpl w:val="0000002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5" w15:restartNumberingAfterBreak="0">
    <w:nsid w:val="00000024"/>
    <w:multiLevelType w:val="multilevel"/>
    <w:tmpl w:val="0000002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6" w15:restartNumberingAfterBreak="0">
    <w:nsid w:val="00000025"/>
    <w:multiLevelType w:val="multilevel"/>
    <w:tmpl w:val="0000002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7" w15:restartNumberingAfterBreak="0">
    <w:nsid w:val="00000026"/>
    <w:multiLevelType w:val="multilevel"/>
    <w:tmpl w:val="0000002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8" w15:restartNumberingAfterBreak="0">
    <w:nsid w:val="00000027"/>
    <w:multiLevelType w:val="multilevel"/>
    <w:tmpl w:val="0000002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232"/>
    <w:rsid w:val="000E58AA"/>
    <w:rsid w:val="00250E22"/>
    <w:rsid w:val="003136E2"/>
    <w:rsid w:val="003542B7"/>
    <w:rsid w:val="003C0C03"/>
    <w:rsid w:val="005F5158"/>
    <w:rsid w:val="00676ED2"/>
    <w:rsid w:val="0075430A"/>
    <w:rsid w:val="00C646A0"/>
    <w:rsid w:val="00D32938"/>
    <w:rsid w:val="00DA773F"/>
    <w:rsid w:val="00DB0758"/>
    <w:rsid w:val="00E959F6"/>
    <w:rsid w:val="00F06232"/>
    <w:rsid w:val="00FC4DA4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367FD27-E4F3-4B76-B35D-D2A8CB9D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Report_Agreement</vt:lpstr>
    </vt:vector>
  </TitlesOfParts>
  <Company>SPecialiST RePack</Company>
  <LinksUpToDate>false</LinksUpToDate>
  <CharactersWithSpaces>4744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Report_Agreement</dc:title>
  <dc:creator>admin</dc:creator>
  <dc:description/>
  <cp:lastModifiedBy>Gen</cp:lastModifiedBy>
  <cp:revision>9</cp:revision>
  <dcterms:created xsi:type="dcterms:W3CDTF">2025-05-20T08:35:00Z</dcterms:created>
  <dcterms:modified xsi:type="dcterms:W3CDTF">2026-02-24T12:33:00Z</dcterms:modified>
</cp:coreProperties>
</file>